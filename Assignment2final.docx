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0A4E" w:rsidRDefault="00070A4E" w:rsidP="00070A4E">
      <w:pPr>
        <w:jc w:val="center"/>
        <w:rPr>
          <w:sz w:val="96"/>
          <w:szCs w:val="48"/>
        </w:rPr>
      </w:pPr>
      <w:r>
        <w:rPr>
          <w:noProof/>
          <w:sz w:val="96"/>
          <w:szCs w:val="48"/>
          <w:lang w:eastAsia="it-IT"/>
        </w:rPr>
        <w:drawing>
          <wp:anchor distT="0" distB="0" distL="114300" distR="114300" simplePos="0" relativeHeight="251668480" behindDoc="0" locked="0" layoutInCell="1" allowOverlap="1">
            <wp:simplePos x="0" y="0"/>
            <wp:positionH relativeFrom="column">
              <wp:posOffset>5422016</wp:posOffset>
            </wp:positionH>
            <wp:positionV relativeFrom="paragraph">
              <wp:posOffset>-483870</wp:posOffset>
            </wp:positionV>
            <wp:extent cx="990600" cy="995680"/>
            <wp:effectExtent l="19050" t="0" r="0" b="0"/>
            <wp:wrapNone/>
            <wp:docPr id="15" name="Immagine 15" descr="C:\Users\STENO\Desktop\unisa\IUM\progetto\unis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TENO\Desktop\unisa\IUM\progetto\unisa.gif"/>
                    <pic:cNvPicPr>
                      <a:picLocks noChangeAspect="1" noChangeArrowheads="1"/>
                    </pic:cNvPicPr>
                  </pic:nvPicPr>
                  <pic:blipFill>
                    <a:blip r:embed="rId9"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p>
    <w:p w:rsidR="00680F0F" w:rsidRDefault="00070A4E" w:rsidP="00070A4E">
      <w:pPr>
        <w:jc w:val="center"/>
        <w:rPr>
          <w:sz w:val="72"/>
          <w:szCs w:val="48"/>
        </w:rPr>
      </w:pPr>
      <w:r w:rsidRPr="00070A4E">
        <w:rPr>
          <w:sz w:val="72"/>
          <w:szCs w:val="48"/>
        </w:rPr>
        <w:t>Anno Accademico 2011-2012</w:t>
      </w:r>
    </w:p>
    <w:p w:rsidR="00070A4E" w:rsidRDefault="00070A4E" w:rsidP="00070A4E">
      <w:pPr>
        <w:jc w:val="center"/>
        <w:rPr>
          <w:sz w:val="72"/>
          <w:szCs w:val="48"/>
        </w:rPr>
      </w:pPr>
    </w:p>
    <w:p w:rsidR="00070A4E" w:rsidRDefault="003C079F" w:rsidP="00070A4E">
      <w:pPr>
        <w:jc w:val="center"/>
        <w:rPr>
          <w:sz w:val="72"/>
          <w:szCs w:val="48"/>
        </w:rPr>
      </w:pPr>
      <w:r>
        <w:rPr>
          <w:noProof/>
          <w:sz w:val="72"/>
          <w:szCs w:val="48"/>
          <w:lang w:eastAsia="it-IT"/>
        </w:rPr>
        <w:drawing>
          <wp:inline distT="0" distB="0" distL="0" distR="0">
            <wp:extent cx="3596640" cy="3596640"/>
            <wp:effectExtent l="19050" t="0" r="3810" b="0"/>
            <wp:docPr id="24" name="Immagine 24" descr="C:\Users\STENO\Desktop\unisa\IUM\progetto\jetmark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TENO\Desktop\unisa\IUM\progetto\jetmarket.png"/>
                    <pic:cNvPicPr>
                      <a:picLocks noChangeAspect="1" noChangeArrowheads="1"/>
                    </pic:cNvPicPr>
                  </pic:nvPicPr>
                  <pic:blipFill>
                    <a:blip r:embed="rId10" cstate="print"/>
                    <a:srcRect/>
                    <a:stretch>
                      <a:fillRect/>
                    </a:stretch>
                  </pic:blipFill>
                  <pic:spPr bwMode="auto">
                    <a:xfrm>
                      <a:off x="0" y="0"/>
                      <a:ext cx="3596640" cy="3596640"/>
                    </a:xfrm>
                    <a:prstGeom prst="rect">
                      <a:avLst/>
                    </a:prstGeom>
                    <a:noFill/>
                    <a:ln w="9525">
                      <a:noFill/>
                      <a:miter lim="800000"/>
                      <a:headEnd/>
                      <a:tailEnd/>
                    </a:ln>
                  </pic:spPr>
                </pic:pic>
              </a:graphicData>
            </a:graphic>
          </wp:inline>
        </w:drawing>
      </w:r>
    </w:p>
    <w:p w:rsidR="00070A4E" w:rsidRDefault="00070A4E" w:rsidP="00070A4E">
      <w:pPr>
        <w:jc w:val="center"/>
        <w:rPr>
          <w:sz w:val="72"/>
          <w:szCs w:val="48"/>
        </w:rPr>
      </w:pPr>
    </w:p>
    <w:p w:rsidR="00070A4E" w:rsidRDefault="00070A4E" w:rsidP="00070A4E">
      <w:pPr>
        <w:jc w:val="center"/>
        <w:rPr>
          <w:sz w:val="72"/>
          <w:szCs w:val="48"/>
        </w:rPr>
      </w:pPr>
    </w:p>
    <w:p w:rsidR="00070A4E" w:rsidRPr="00070A4E" w:rsidRDefault="00070A4E" w:rsidP="00070A4E">
      <w:pPr>
        <w:jc w:val="center"/>
        <w:rPr>
          <w:sz w:val="72"/>
          <w:szCs w:val="48"/>
        </w:rPr>
        <w:sectPr w:rsidR="00070A4E" w:rsidRPr="00070A4E" w:rsidSect="00D01D2A">
          <w:headerReference w:type="default" r:id="rId11"/>
          <w:footerReference w:type="default" r:id="rId12"/>
          <w:pgSz w:w="11906" w:h="16838"/>
          <w:pgMar w:top="1418" w:right="1134" w:bottom="851" w:left="1134" w:header="709" w:footer="153" w:gutter="0"/>
          <w:cols w:space="708"/>
          <w:docGrid w:linePitch="360"/>
        </w:sectPr>
      </w:pPr>
      <w:r>
        <w:rPr>
          <w:sz w:val="72"/>
          <w:szCs w:val="48"/>
        </w:rPr>
        <w:t xml:space="preserve">JET </w:t>
      </w:r>
      <w:proofErr w:type="gramStart"/>
      <w:r>
        <w:rPr>
          <w:sz w:val="72"/>
          <w:szCs w:val="48"/>
        </w:rPr>
        <w:t>MARKET</w:t>
      </w:r>
      <w:proofErr w:type="gramEnd"/>
    </w:p>
    <w:p w:rsidR="00680F0F" w:rsidRDefault="00680F0F"/>
    <w:p w:rsidR="00680F0F" w:rsidRDefault="00680F0F" w:rsidP="008F1132">
      <w:pPr>
        <w:pStyle w:val="Nessunaspaziatura"/>
        <w:jc w:val="both"/>
        <w:rPr>
          <w:rFonts w:ascii="Times New Roman" w:hAnsi="Times New Roman"/>
          <w:sz w:val="26"/>
          <w:szCs w:val="26"/>
        </w:rPr>
      </w:pPr>
    </w:p>
    <w:p w:rsidR="008F1132" w:rsidRDefault="008F1132" w:rsidP="008F1132">
      <w:pPr>
        <w:pStyle w:val="Corpotesto"/>
        <w:numPr>
          <w:ilvl w:val="0"/>
          <w:numId w:val="3"/>
        </w:numPr>
        <w:jc w:val="center"/>
        <w:rPr>
          <w:sz w:val="32"/>
          <w:szCs w:val="32"/>
        </w:rPr>
      </w:pPr>
      <w:r>
        <w:rPr>
          <w:sz w:val="32"/>
          <w:szCs w:val="32"/>
        </w:rPr>
        <w:t>ACQUISTO CON CONSEGNA</w:t>
      </w:r>
    </w:p>
    <w:p w:rsidR="008F1132" w:rsidRDefault="008F1132" w:rsidP="008F1132">
      <w:pPr>
        <w:pStyle w:val="Corpotesto"/>
        <w:rPr>
          <w:sz w:val="32"/>
          <w:szCs w:val="3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096"/>
        <w:gridCol w:w="2771"/>
        <w:gridCol w:w="2773"/>
      </w:tblGrid>
      <w:tr w:rsidR="008F1132" w:rsidTr="008E5F85">
        <w:tc>
          <w:tcPr>
            <w:tcW w:w="4096" w:type="dxa"/>
            <w:tcBorders>
              <w:top w:val="single" w:sz="1" w:space="0" w:color="000000"/>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Nome Use Case</w:t>
            </w:r>
          </w:p>
        </w:tc>
        <w:tc>
          <w:tcPr>
            <w:tcW w:w="5544" w:type="dxa"/>
            <w:gridSpan w:val="2"/>
            <w:tcBorders>
              <w:top w:val="single" w:sz="1" w:space="0" w:color="000000"/>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b/>
                <w:bCs/>
                <w:sz w:val="20"/>
                <w:szCs w:val="20"/>
              </w:rPr>
            </w:pPr>
            <w:r>
              <w:rPr>
                <w:b/>
                <w:bCs/>
                <w:sz w:val="20"/>
                <w:szCs w:val="20"/>
              </w:rPr>
              <w:t>ACQUISTO CON CONSEGNA</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Partecipante</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roofErr w:type="spellStart"/>
            <w:r>
              <w:rPr>
                <w:sz w:val="20"/>
                <w:szCs w:val="20"/>
              </w:rPr>
              <w:t>Chandra</w:t>
            </w:r>
            <w:proofErr w:type="spellEnd"/>
            <w:r>
              <w:rPr>
                <w:sz w:val="20"/>
                <w:szCs w:val="20"/>
              </w:rPr>
              <w:t xml:space="preserve"> </w:t>
            </w:r>
            <w:proofErr w:type="spellStart"/>
            <w:r>
              <w:rPr>
                <w:sz w:val="20"/>
                <w:szCs w:val="20"/>
              </w:rPr>
              <w:t>Suresh</w:t>
            </w:r>
            <w:proofErr w:type="spellEnd"/>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d'entrata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L'utente accede al sistema come Cliente</w:t>
            </w:r>
          </w:p>
        </w:tc>
      </w:tr>
      <w:tr w:rsidR="008F1132" w:rsidTr="008E5F85">
        <w:tc>
          <w:tcPr>
            <w:tcW w:w="4096" w:type="dxa"/>
            <w:vMerge w:val="restart"/>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Flusso di eventi</w:t>
            </w:r>
          </w:p>
          <w:p w:rsidR="008F1132" w:rsidRDefault="008F1132" w:rsidP="008E5F85">
            <w:pPr>
              <w:pStyle w:val="Contenutotabella"/>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User</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System</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le categorie di prodotti </w:t>
            </w:r>
            <w:proofErr w:type="gramStart"/>
            <w:r>
              <w:rPr>
                <w:sz w:val="20"/>
                <w:szCs w:val="20"/>
              </w:rPr>
              <w:t>disponibili</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Seleziona una categoria</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la lista di prodotti </w:t>
            </w:r>
            <w:proofErr w:type="gramStart"/>
            <w:r>
              <w:rPr>
                <w:sz w:val="20"/>
                <w:szCs w:val="20"/>
              </w:rPr>
              <w:t>attualmente</w:t>
            </w:r>
            <w:proofErr w:type="gramEnd"/>
            <w:r>
              <w:rPr>
                <w:sz w:val="20"/>
                <w:szCs w:val="20"/>
              </w:rPr>
              <w:t xml:space="preserve"> disponibili relativi alla categoria scelta</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Scorre la lista e sceglie i prodotti da acquistare e clicca sul bottone 'Procedi</w:t>
            </w:r>
            <w:proofErr w:type="gramStart"/>
            <w:r>
              <w:rPr>
                <w:sz w:val="20"/>
                <w:szCs w:val="20"/>
              </w:rPr>
              <w:t>'</w:t>
            </w:r>
            <w:proofErr w:type="gramEnd"/>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la schermata riguardante la tipologia di </w:t>
            </w:r>
            <w:proofErr w:type="gramStart"/>
            <w:r>
              <w:rPr>
                <w:sz w:val="20"/>
                <w:szCs w:val="20"/>
              </w:rPr>
              <w:t>consegna</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Seleziona la voce 'Consegna a </w:t>
            </w:r>
            <w:proofErr w:type="spellStart"/>
            <w:r>
              <w:rPr>
                <w:sz w:val="20"/>
                <w:szCs w:val="20"/>
              </w:rPr>
              <w:t>domicilio'</w:t>
            </w:r>
            <w:proofErr w:type="spellEnd"/>
            <w:r>
              <w:rPr>
                <w:sz w:val="20"/>
                <w:szCs w:val="20"/>
              </w:rPr>
              <w:t xml:space="preserve"> e clicca sul bottone 'Procedi</w:t>
            </w:r>
            <w:proofErr w:type="gramStart"/>
            <w:r>
              <w:rPr>
                <w:sz w:val="20"/>
                <w:szCs w:val="20"/>
              </w:rPr>
              <w:t>'</w:t>
            </w:r>
            <w:proofErr w:type="gramEnd"/>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Registra le coordinate GPS e le invia al venditore più vicino. Elabora il pagamento scalando il credito dalla SIM dell'</w:t>
            </w:r>
            <w:proofErr w:type="gramStart"/>
            <w:r>
              <w:rPr>
                <w:sz w:val="20"/>
                <w:szCs w:val="20"/>
              </w:rPr>
              <w:t>utente</w:t>
            </w:r>
            <w:proofErr w:type="gramEnd"/>
            <w:r>
              <w:rPr>
                <w:sz w:val="20"/>
                <w:szCs w:val="20"/>
              </w:rPr>
              <w:t xml:space="preserve"> </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d'uscita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L'operazione </w:t>
            </w:r>
            <w:proofErr w:type="gramStart"/>
            <w:r>
              <w:rPr>
                <w:sz w:val="20"/>
                <w:szCs w:val="20"/>
              </w:rPr>
              <w:t>viene</w:t>
            </w:r>
            <w:proofErr w:type="gramEnd"/>
            <w:r>
              <w:rPr>
                <w:sz w:val="20"/>
                <w:szCs w:val="20"/>
              </w:rPr>
              <w:t xml:space="preserve"> effettuata con successo e confermata all'utente</w:t>
            </w:r>
          </w:p>
        </w:tc>
      </w:tr>
      <w:tr w:rsidR="008F1132" w:rsidTr="008E5F85">
        <w:tc>
          <w:tcPr>
            <w:tcW w:w="4096"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Eccezioni</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Il credito presente sulla SIM non è sufficiente </w:t>
            </w:r>
            <w:proofErr w:type="gramStart"/>
            <w:r>
              <w:rPr>
                <w:sz w:val="20"/>
                <w:szCs w:val="20"/>
              </w:rPr>
              <w:t>ad</w:t>
            </w:r>
            <w:proofErr w:type="gramEnd"/>
            <w:r>
              <w:rPr>
                <w:sz w:val="20"/>
                <w:szCs w:val="20"/>
              </w:rPr>
              <w:t xml:space="preserve"> elaborare il pagamento. La condizione d'errore </w:t>
            </w:r>
            <w:proofErr w:type="gramStart"/>
            <w:r>
              <w:rPr>
                <w:sz w:val="20"/>
                <w:szCs w:val="20"/>
              </w:rPr>
              <w:t>viene</w:t>
            </w:r>
            <w:proofErr w:type="gramEnd"/>
            <w:r>
              <w:rPr>
                <w:sz w:val="20"/>
                <w:szCs w:val="20"/>
              </w:rPr>
              <w:t xml:space="preserve"> comunicata all'utente che quindi può eventualmente decidere se eliminare qualche prodotto dal suo carrello</w:t>
            </w:r>
          </w:p>
        </w:tc>
      </w:tr>
    </w:tbl>
    <w:p w:rsidR="008F1132" w:rsidRDefault="008F1132" w:rsidP="008F1132"/>
    <w:p w:rsidR="008F1132" w:rsidRPr="00680F0F" w:rsidRDefault="008F1132" w:rsidP="008F1132">
      <w:pPr>
        <w:pStyle w:val="Nessunaspaziatura"/>
        <w:jc w:val="both"/>
        <w:rPr>
          <w:rFonts w:ascii="Times New Roman" w:hAnsi="Times New Roman"/>
          <w:sz w:val="26"/>
          <w:szCs w:val="26"/>
        </w:rPr>
        <w:sectPr w:rsidR="008F1132" w:rsidRPr="00680F0F" w:rsidSect="00D01D2A">
          <w:headerReference w:type="default" r:id="rId13"/>
          <w:footerReference w:type="default" r:id="rId14"/>
          <w:pgSz w:w="11906" w:h="16838"/>
          <w:pgMar w:top="1418" w:right="1134" w:bottom="851" w:left="1134" w:header="709" w:footer="153" w:gutter="0"/>
          <w:cols w:space="708"/>
          <w:docGrid w:linePitch="360"/>
        </w:sectPr>
      </w:pPr>
    </w:p>
    <w:p w:rsidR="00680F0F" w:rsidRDefault="00680F0F" w:rsidP="005F2DD4">
      <w:pPr>
        <w:ind w:right="-1"/>
        <w:rPr>
          <w:rFonts w:ascii="Times New Roman" w:hAnsi="Times New Roman" w:cs="Times New Roman"/>
        </w:rPr>
      </w:pPr>
    </w:p>
    <w:p w:rsidR="008F1132" w:rsidRPr="005229C3" w:rsidRDefault="008F1132" w:rsidP="008F1132">
      <w:pPr>
        <w:widowControl w:val="0"/>
        <w:numPr>
          <w:ilvl w:val="0"/>
          <w:numId w:val="4"/>
        </w:numPr>
        <w:suppressAutoHyphens/>
        <w:spacing w:after="0" w:line="240" w:lineRule="auto"/>
        <w:jc w:val="center"/>
        <w:rPr>
          <w:rFonts w:ascii="Times New Roman" w:hAnsi="Times New Roman" w:cs="Times New Roman"/>
          <w:sz w:val="32"/>
          <w:szCs w:val="32"/>
        </w:rPr>
      </w:pPr>
      <w:r w:rsidRPr="005229C3">
        <w:rPr>
          <w:rFonts w:ascii="Times New Roman" w:hAnsi="Times New Roman" w:cs="Times New Roman"/>
          <w:sz w:val="32"/>
          <w:szCs w:val="32"/>
        </w:rPr>
        <w:t>ACQUISTO CON RITIRO A MANO</w:t>
      </w:r>
    </w:p>
    <w:p w:rsidR="008F1132" w:rsidRDefault="008F1132" w:rsidP="008F1132">
      <w:pPr>
        <w:rPr>
          <w:sz w:val="32"/>
          <w:szCs w:val="3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096"/>
        <w:gridCol w:w="2771"/>
        <w:gridCol w:w="2773"/>
      </w:tblGrid>
      <w:tr w:rsidR="008F1132" w:rsidTr="008E5F85">
        <w:tc>
          <w:tcPr>
            <w:tcW w:w="4096" w:type="dxa"/>
            <w:tcBorders>
              <w:top w:val="single" w:sz="1" w:space="0" w:color="000000"/>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Nome Use Case</w:t>
            </w:r>
          </w:p>
        </w:tc>
        <w:tc>
          <w:tcPr>
            <w:tcW w:w="5544" w:type="dxa"/>
            <w:gridSpan w:val="2"/>
            <w:tcBorders>
              <w:top w:val="single" w:sz="1" w:space="0" w:color="000000"/>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b/>
                <w:bCs/>
                <w:sz w:val="20"/>
                <w:szCs w:val="20"/>
              </w:rPr>
            </w:pPr>
            <w:r>
              <w:rPr>
                <w:b/>
                <w:bCs/>
                <w:sz w:val="20"/>
                <w:szCs w:val="20"/>
              </w:rPr>
              <w:t>ACQUISTO CON RITIRO A MANO</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Partecipante</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rFonts w:cs="Times New Roman"/>
                <w:sz w:val="20"/>
                <w:szCs w:val="20"/>
              </w:rPr>
            </w:pPr>
            <w:proofErr w:type="spellStart"/>
            <w:r>
              <w:rPr>
                <w:sz w:val="20"/>
                <w:szCs w:val="20"/>
              </w:rPr>
              <w:t>Manjula</w:t>
            </w:r>
            <w:proofErr w:type="spellEnd"/>
            <w:r>
              <w:rPr>
                <w:sz w:val="20"/>
                <w:szCs w:val="20"/>
              </w:rPr>
              <w:t xml:space="preserve">  </w:t>
            </w:r>
            <w:proofErr w:type="spellStart"/>
            <w:r>
              <w:rPr>
                <w:rFonts w:cs="Times New Roman"/>
                <w:sz w:val="20"/>
                <w:szCs w:val="20"/>
              </w:rPr>
              <w:t>Koothrappali</w:t>
            </w:r>
            <w:proofErr w:type="spellEnd"/>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d'entrata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L'utente accede al sistema come Cliente</w:t>
            </w:r>
          </w:p>
        </w:tc>
      </w:tr>
      <w:tr w:rsidR="008F1132" w:rsidTr="008E5F85">
        <w:tc>
          <w:tcPr>
            <w:tcW w:w="4096" w:type="dxa"/>
            <w:vMerge w:val="restart"/>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Flusso di eventi</w:t>
            </w:r>
          </w:p>
          <w:p w:rsidR="008F1132" w:rsidRDefault="008F1132" w:rsidP="008E5F85">
            <w:pPr>
              <w:pStyle w:val="Contenutotabella"/>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User</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System</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le categorie di prodotti </w:t>
            </w:r>
            <w:proofErr w:type="gramStart"/>
            <w:r>
              <w:rPr>
                <w:sz w:val="20"/>
                <w:szCs w:val="20"/>
              </w:rPr>
              <w:t>disponibili</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Seleziona una categoria</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la lista di prodotti </w:t>
            </w:r>
            <w:proofErr w:type="gramStart"/>
            <w:r>
              <w:rPr>
                <w:sz w:val="20"/>
                <w:szCs w:val="20"/>
              </w:rPr>
              <w:t>attualmente</w:t>
            </w:r>
            <w:proofErr w:type="gramEnd"/>
            <w:r>
              <w:rPr>
                <w:sz w:val="20"/>
                <w:szCs w:val="20"/>
              </w:rPr>
              <w:t xml:space="preserve"> disponibili relativi alla categoria scelta</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Scorre la lista e sceglie i prodotti da acquistare e clicca sul bottone 'Procedi</w:t>
            </w:r>
            <w:proofErr w:type="gramStart"/>
            <w:r>
              <w:rPr>
                <w:sz w:val="20"/>
                <w:szCs w:val="20"/>
              </w:rPr>
              <w:t>'</w:t>
            </w:r>
            <w:proofErr w:type="gramEnd"/>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la schermata riguardante la tipologia di </w:t>
            </w:r>
            <w:proofErr w:type="gramStart"/>
            <w:r>
              <w:rPr>
                <w:sz w:val="20"/>
                <w:szCs w:val="20"/>
              </w:rPr>
              <w:t>consegna</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Seleziona la voce 'Ritiro a mano', sceglie il venditore desiderato e clicca sul bottone 'Procedi</w:t>
            </w:r>
            <w:proofErr w:type="gramStart"/>
            <w:r>
              <w:rPr>
                <w:sz w:val="20"/>
                <w:szCs w:val="20"/>
              </w:rPr>
              <w:t>'</w:t>
            </w:r>
            <w:proofErr w:type="gramEnd"/>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Invia l'ordine al venditore scelto. Elabora il pagamento scalando il credito dalla SIM dell'</w:t>
            </w:r>
            <w:proofErr w:type="gramStart"/>
            <w:r>
              <w:rPr>
                <w:sz w:val="20"/>
                <w:szCs w:val="20"/>
              </w:rPr>
              <w:t>utente</w:t>
            </w:r>
            <w:proofErr w:type="gramEnd"/>
            <w:r>
              <w:rPr>
                <w:sz w:val="20"/>
                <w:szCs w:val="20"/>
              </w:rPr>
              <w:t xml:space="preserve"> </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d'uscita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L'operazione </w:t>
            </w:r>
            <w:proofErr w:type="gramStart"/>
            <w:r>
              <w:rPr>
                <w:sz w:val="20"/>
                <w:szCs w:val="20"/>
              </w:rPr>
              <w:t>viene</w:t>
            </w:r>
            <w:proofErr w:type="gramEnd"/>
            <w:r>
              <w:rPr>
                <w:sz w:val="20"/>
                <w:szCs w:val="20"/>
              </w:rPr>
              <w:t xml:space="preserve"> effettuata con successo e confermata all'utente</w:t>
            </w:r>
          </w:p>
        </w:tc>
      </w:tr>
      <w:tr w:rsidR="008F1132" w:rsidTr="008E5F85">
        <w:tc>
          <w:tcPr>
            <w:tcW w:w="4096"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Eccezioni</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Il credito presente sulla SIM non è sufficiente </w:t>
            </w:r>
            <w:proofErr w:type="gramStart"/>
            <w:r>
              <w:rPr>
                <w:sz w:val="20"/>
                <w:szCs w:val="20"/>
              </w:rPr>
              <w:t>ad</w:t>
            </w:r>
            <w:proofErr w:type="gramEnd"/>
            <w:r>
              <w:rPr>
                <w:sz w:val="20"/>
                <w:szCs w:val="20"/>
              </w:rPr>
              <w:t xml:space="preserve"> elaborare il pagamento. La condizione d'errore </w:t>
            </w:r>
            <w:proofErr w:type="gramStart"/>
            <w:r>
              <w:rPr>
                <w:sz w:val="20"/>
                <w:szCs w:val="20"/>
              </w:rPr>
              <w:t>viene</w:t>
            </w:r>
            <w:proofErr w:type="gramEnd"/>
            <w:r>
              <w:rPr>
                <w:sz w:val="20"/>
                <w:szCs w:val="20"/>
              </w:rPr>
              <w:t xml:space="preserve"> comunicata all'utente che quindi può eventualmente decidere se eliminare qualche prodotto dal suo carrello</w:t>
            </w:r>
          </w:p>
          <w:p w:rsidR="008F1132" w:rsidRDefault="008F1132" w:rsidP="008E5F85">
            <w:pPr>
              <w:pStyle w:val="Contenutotabella"/>
              <w:rPr>
                <w:sz w:val="20"/>
                <w:szCs w:val="20"/>
              </w:rPr>
            </w:pPr>
          </w:p>
          <w:p w:rsidR="008F1132" w:rsidRDefault="008F1132" w:rsidP="008E5F85">
            <w:pPr>
              <w:pStyle w:val="Contenutotabella"/>
              <w:rPr>
                <w:sz w:val="20"/>
                <w:szCs w:val="20"/>
              </w:rPr>
            </w:pPr>
            <w:r>
              <w:rPr>
                <w:sz w:val="20"/>
                <w:szCs w:val="20"/>
              </w:rPr>
              <w:t xml:space="preserve">Il venditore scelto non </w:t>
            </w:r>
            <w:proofErr w:type="gramStart"/>
            <w:r>
              <w:rPr>
                <w:sz w:val="20"/>
                <w:szCs w:val="20"/>
              </w:rPr>
              <w:t>dispone di</w:t>
            </w:r>
            <w:proofErr w:type="gramEnd"/>
            <w:r>
              <w:rPr>
                <w:sz w:val="20"/>
                <w:szCs w:val="20"/>
              </w:rPr>
              <w:t xml:space="preserve"> alcuni prodotti. La condizione d'errore </w:t>
            </w:r>
            <w:proofErr w:type="gramStart"/>
            <w:r>
              <w:rPr>
                <w:sz w:val="20"/>
                <w:szCs w:val="20"/>
              </w:rPr>
              <w:t>viene</w:t>
            </w:r>
            <w:proofErr w:type="gramEnd"/>
            <w:r>
              <w:rPr>
                <w:sz w:val="20"/>
                <w:szCs w:val="20"/>
              </w:rPr>
              <w:t xml:space="preserve"> comunicata all'utente che quindi può eventualmente decidere se eliminare dal carrello i prodotti non disponibili o scegliere un venditore diverso</w:t>
            </w:r>
          </w:p>
        </w:tc>
      </w:tr>
    </w:tbl>
    <w:p w:rsidR="005F2DD4" w:rsidRDefault="005F2DD4" w:rsidP="005F2DD4">
      <w:pPr>
        <w:ind w:right="-1"/>
        <w:rPr>
          <w:sz w:val="28"/>
          <w:szCs w:val="28"/>
        </w:rPr>
      </w:pPr>
    </w:p>
    <w:p w:rsidR="00DD102D" w:rsidRDefault="00DD102D" w:rsidP="00D01D2A">
      <w:pPr>
        <w:jc w:val="both"/>
        <w:rPr>
          <w:rFonts w:ascii="Times New Roman" w:hAnsi="Times New Roman" w:cs="Times New Roman"/>
        </w:rPr>
        <w:sectPr w:rsidR="00DD102D" w:rsidSect="00D01D2A">
          <w:headerReference w:type="default" r:id="rId15"/>
          <w:footerReference w:type="default" r:id="rId16"/>
          <w:pgSz w:w="11906" w:h="16838"/>
          <w:pgMar w:top="1418" w:right="1134" w:bottom="851" w:left="1134" w:header="709" w:footer="153" w:gutter="0"/>
          <w:cols w:space="708"/>
          <w:docGrid w:linePitch="360"/>
        </w:sectPr>
      </w:pPr>
    </w:p>
    <w:p w:rsidR="00DD102D" w:rsidRDefault="00DD102D" w:rsidP="00D01D2A">
      <w:pPr>
        <w:jc w:val="both"/>
        <w:rPr>
          <w:rFonts w:ascii="Times New Roman" w:hAnsi="Times New Roman" w:cs="Times New Roman"/>
        </w:rPr>
      </w:pPr>
    </w:p>
    <w:p w:rsidR="008F1132" w:rsidRPr="005229C3" w:rsidRDefault="008F1132" w:rsidP="008F1132">
      <w:pPr>
        <w:widowControl w:val="0"/>
        <w:numPr>
          <w:ilvl w:val="0"/>
          <w:numId w:val="6"/>
        </w:numPr>
        <w:suppressAutoHyphens/>
        <w:spacing w:after="0" w:line="240" w:lineRule="auto"/>
        <w:jc w:val="center"/>
        <w:rPr>
          <w:rFonts w:ascii="Times New Roman" w:hAnsi="Times New Roman" w:cs="Times New Roman"/>
          <w:sz w:val="32"/>
          <w:szCs w:val="32"/>
        </w:rPr>
      </w:pPr>
      <w:r w:rsidRPr="005229C3">
        <w:rPr>
          <w:rFonts w:ascii="Times New Roman" w:hAnsi="Times New Roman" w:cs="Times New Roman"/>
          <w:sz w:val="32"/>
          <w:szCs w:val="32"/>
        </w:rPr>
        <w:t>RICHIESTA FORNITURA</w:t>
      </w:r>
    </w:p>
    <w:p w:rsidR="008F1132" w:rsidRDefault="008F1132" w:rsidP="008F1132">
      <w:pPr>
        <w:rPr>
          <w:sz w:val="32"/>
          <w:szCs w:val="32"/>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096"/>
        <w:gridCol w:w="2771"/>
        <w:gridCol w:w="2773"/>
      </w:tblGrid>
      <w:tr w:rsidR="008F1132" w:rsidTr="008E5F85">
        <w:tc>
          <w:tcPr>
            <w:tcW w:w="4096" w:type="dxa"/>
            <w:tcBorders>
              <w:top w:val="single" w:sz="1" w:space="0" w:color="000000"/>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Nome Use Case</w:t>
            </w:r>
          </w:p>
        </w:tc>
        <w:tc>
          <w:tcPr>
            <w:tcW w:w="5544" w:type="dxa"/>
            <w:gridSpan w:val="2"/>
            <w:tcBorders>
              <w:top w:val="single" w:sz="1" w:space="0" w:color="000000"/>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b/>
                <w:bCs/>
                <w:sz w:val="20"/>
                <w:szCs w:val="20"/>
              </w:rPr>
            </w:pPr>
            <w:r>
              <w:rPr>
                <w:b/>
                <w:bCs/>
                <w:sz w:val="20"/>
                <w:szCs w:val="20"/>
              </w:rPr>
              <w:t>RICHIESTA FORNITURA</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Partecipante</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rFonts w:eastAsia="TimesNewRomanPSMT" w:cs="Times New Roman"/>
                <w:sz w:val="20"/>
                <w:szCs w:val="20"/>
              </w:rPr>
            </w:pPr>
            <w:proofErr w:type="spellStart"/>
            <w:r>
              <w:rPr>
                <w:sz w:val="20"/>
                <w:szCs w:val="20"/>
              </w:rPr>
              <w:t>Apu</w:t>
            </w:r>
            <w:proofErr w:type="spellEnd"/>
            <w:r>
              <w:rPr>
                <w:sz w:val="20"/>
                <w:szCs w:val="20"/>
              </w:rPr>
              <w:t xml:space="preserve"> </w:t>
            </w:r>
            <w:proofErr w:type="spellStart"/>
            <w:r>
              <w:rPr>
                <w:rFonts w:eastAsia="TimesNewRomanPSMT" w:cs="Times New Roman"/>
                <w:sz w:val="20"/>
                <w:szCs w:val="20"/>
              </w:rPr>
              <w:t>Nahasapeemapetilon</w:t>
            </w:r>
            <w:proofErr w:type="spellEnd"/>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d'entrata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L'utente accede al sistema come </w:t>
            </w:r>
            <w:proofErr w:type="gramStart"/>
            <w:r>
              <w:rPr>
                <w:sz w:val="20"/>
                <w:szCs w:val="20"/>
              </w:rPr>
              <w:t>Commerciante</w:t>
            </w:r>
            <w:proofErr w:type="gramEnd"/>
          </w:p>
        </w:tc>
      </w:tr>
      <w:tr w:rsidR="008F1132" w:rsidTr="008E5F85">
        <w:tc>
          <w:tcPr>
            <w:tcW w:w="4096" w:type="dxa"/>
            <w:vMerge w:val="restart"/>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Flusso di eventi</w:t>
            </w:r>
          </w:p>
          <w:p w:rsidR="008F1132" w:rsidRDefault="008F1132" w:rsidP="008E5F85">
            <w:pPr>
              <w:pStyle w:val="Contenutotabella"/>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User</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System</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Mostra le sezioni 'Area Acquisti' e 'Area Forniture</w:t>
            </w:r>
            <w:proofErr w:type="gramStart"/>
            <w:r>
              <w:rPr>
                <w:sz w:val="20"/>
                <w:szCs w:val="20"/>
              </w:rPr>
              <w:t>'</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Seleziona 'Area Forniture'</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la lista di prodotti </w:t>
            </w:r>
            <w:proofErr w:type="gramStart"/>
            <w:r>
              <w:rPr>
                <w:sz w:val="20"/>
                <w:szCs w:val="20"/>
              </w:rPr>
              <w:t>attualmente</w:t>
            </w:r>
            <w:proofErr w:type="gramEnd"/>
            <w:r>
              <w:rPr>
                <w:sz w:val="20"/>
                <w:szCs w:val="20"/>
              </w:rPr>
              <w:t xml:space="preserve"> disponibili presso i fornitori</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Scorre la lista e sceglie i prodotti di cui rifornirsi e clicca sul bottone 'Procedi</w:t>
            </w:r>
            <w:proofErr w:type="gramStart"/>
            <w:r>
              <w:rPr>
                <w:sz w:val="20"/>
                <w:szCs w:val="20"/>
              </w:rPr>
              <w:t>'</w:t>
            </w:r>
            <w:proofErr w:type="gramEnd"/>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Elabora l'ordine e lo invia ai fornitori</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d'uscita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L'operazione </w:t>
            </w:r>
            <w:proofErr w:type="gramStart"/>
            <w:r>
              <w:rPr>
                <w:sz w:val="20"/>
                <w:szCs w:val="20"/>
              </w:rPr>
              <w:t>viene</w:t>
            </w:r>
            <w:proofErr w:type="gramEnd"/>
            <w:r>
              <w:rPr>
                <w:sz w:val="20"/>
                <w:szCs w:val="20"/>
              </w:rPr>
              <w:t xml:space="preserve"> effettuata con successo e confermata all'utente</w:t>
            </w:r>
          </w:p>
        </w:tc>
      </w:tr>
      <w:tr w:rsidR="008F1132" w:rsidTr="008E5F85">
        <w:tc>
          <w:tcPr>
            <w:tcW w:w="4096"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Eccezioni</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 Nessuna</w:t>
            </w:r>
          </w:p>
        </w:tc>
      </w:tr>
    </w:tbl>
    <w:p w:rsidR="008F1132" w:rsidRDefault="008F1132" w:rsidP="008F1132"/>
    <w:p w:rsidR="008F1132" w:rsidRPr="005229C3" w:rsidRDefault="008F1132" w:rsidP="008F1132">
      <w:pPr>
        <w:widowControl w:val="0"/>
        <w:numPr>
          <w:ilvl w:val="0"/>
          <w:numId w:val="5"/>
        </w:numPr>
        <w:suppressAutoHyphens/>
        <w:spacing w:after="0" w:line="240" w:lineRule="auto"/>
        <w:jc w:val="center"/>
        <w:rPr>
          <w:rFonts w:ascii="Times New Roman" w:hAnsi="Times New Roman" w:cs="Times New Roman"/>
          <w:sz w:val="32"/>
          <w:szCs w:val="32"/>
        </w:rPr>
      </w:pPr>
      <w:r w:rsidRPr="005229C3">
        <w:rPr>
          <w:rFonts w:ascii="Times New Roman" w:hAnsi="Times New Roman" w:cs="Times New Roman"/>
          <w:sz w:val="32"/>
          <w:szCs w:val="32"/>
        </w:rPr>
        <w:t>AGGIORNAMENTO AREA FORNITURE</w:t>
      </w:r>
    </w:p>
    <w:p w:rsidR="008F1132" w:rsidRDefault="008F1132" w:rsidP="008F1132">
      <w:pPr>
        <w:rPr>
          <w:sz w:val="32"/>
          <w:szCs w:val="32"/>
        </w:rPr>
      </w:pPr>
      <w:r>
        <w:rPr>
          <w:sz w:val="32"/>
          <w:szCs w:val="32"/>
        </w:rPr>
        <w:tab/>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4096"/>
        <w:gridCol w:w="2771"/>
        <w:gridCol w:w="2773"/>
      </w:tblGrid>
      <w:tr w:rsidR="008F1132" w:rsidTr="008E5F85">
        <w:tc>
          <w:tcPr>
            <w:tcW w:w="4096" w:type="dxa"/>
            <w:tcBorders>
              <w:top w:val="single" w:sz="1" w:space="0" w:color="000000"/>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Nome Use Case</w:t>
            </w:r>
          </w:p>
        </w:tc>
        <w:tc>
          <w:tcPr>
            <w:tcW w:w="5544" w:type="dxa"/>
            <w:gridSpan w:val="2"/>
            <w:tcBorders>
              <w:top w:val="single" w:sz="1" w:space="0" w:color="000000"/>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b/>
                <w:bCs/>
                <w:sz w:val="20"/>
                <w:szCs w:val="20"/>
              </w:rPr>
            </w:pPr>
            <w:r>
              <w:rPr>
                <w:b/>
                <w:bCs/>
                <w:sz w:val="20"/>
                <w:szCs w:val="20"/>
              </w:rPr>
              <w:t>AGGIORNAMENTO AREA FORNITURE</w:t>
            </w:r>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Partecipante</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rFonts w:eastAsia="TimesNewRomanPSMT" w:cs="Times New Roman"/>
                <w:sz w:val="20"/>
                <w:szCs w:val="20"/>
              </w:rPr>
            </w:pPr>
            <w:r>
              <w:rPr>
                <w:rFonts w:eastAsia="TimesNewRomanPSMT" w:cs="Times New Roman"/>
                <w:sz w:val="20"/>
                <w:szCs w:val="20"/>
              </w:rPr>
              <w:t xml:space="preserve">Yanez de </w:t>
            </w:r>
            <w:proofErr w:type="spellStart"/>
            <w:r>
              <w:rPr>
                <w:rFonts w:eastAsia="TimesNewRomanPSMT" w:cs="Times New Roman"/>
                <w:sz w:val="20"/>
                <w:szCs w:val="20"/>
              </w:rPr>
              <w:t>Gomera</w:t>
            </w:r>
            <w:proofErr w:type="spellEnd"/>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d'entrata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L'utente accede al sistema come Fornitore</w:t>
            </w:r>
          </w:p>
        </w:tc>
      </w:tr>
      <w:tr w:rsidR="008F1132" w:rsidTr="008E5F85">
        <w:tc>
          <w:tcPr>
            <w:tcW w:w="4096" w:type="dxa"/>
            <w:vMerge w:val="restart"/>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Flusso di eventi</w:t>
            </w:r>
          </w:p>
          <w:p w:rsidR="008F1132" w:rsidRDefault="008F1132" w:rsidP="008E5F85">
            <w:pPr>
              <w:pStyle w:val="Contenutotabella"/>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User</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System</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Mostra la sezione 'Area Forniture' dell'</w:t>
            </w:r>
            <w:proofErr w:type="gramStart"/>
            <w:r>
              <w:rPr>
                <w:sz w:val="20"/>
                <w:szCs w:val="20"/>
              </w:rPr>
              <w:t>utente</w:t>
            </w:r>
            <w:proofErr w:type="gramEnd"/>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Clicca sul bottone 'Aggiorna'</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Mostra un </w:t>
            </w:r>
            <w:proofErr w:type="spellStart"/>
            <w:r>
              <w:rPr>
                <w:sz w:val="20"/>
                <w:szCs w:val="20"/>
              </w:rPr>
              <w:t>form</w:t>
            </w:r>
            <w:proofErr w:type="spellEnd"/>
            <w:r>
              <w:rPr>
                <w:sz w:val="20"/>
                <w:szCs w:val="20"/>
              </w:rPr>
              <w:t xml:space="preserve"> da compilare</w:t>
            </w: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Compila il </w:t>
            </w:r>
            <w:proofErr w:type="spellStart"/>
            <w:r>
              <w:rPr>
                <w:sz w:val="20"/>
                <w:szCs w:val="20"/>
              </w:rPr>
              <w:t>form</w:t>
            </w:r>
            <w:proofErr w:type="spellEnd"/>
            <w:r>
              <w:rPr>
                <w:sz w:val="20"/>
                <w:szCs w:val="20"/>
              </w:rPr>
              <w:t xml:space="preserve"> inserendo tutti i dettagli </w:t>
            </w:r>
            <w:proofErr w:type="gramStart"/>
            <w:r>
              <w:rPr>
                <w:sz w:val="20"/>
                <w:szCs w:val="20"/>
              </w:rPr>
              <w:t>relativi al</w:t>
            </w:r>
            <w:proofErr w:type="gramEnd"/>
            <w:r>
              <w:rPr>
                <w:sz w:val="20"/>
                <w:szCs w:val="20"/>
              </w:rPr>
              <w:t xml:space="preserve"> prodotto da inserire (</w:t>
            </w:r>
            <w:proofErr w:type="spellStart"/>
            <w:r>
              <w:rPr>
                <w:sz w:val="20"/>
                <w:szCs w:val="20"/>
              </w:rPr>
              <w:t>quantià</w:t>
            </w:r>
            <w:proofErr w:type="spellEnd"/>
            <w:r>
              <w:rPr>
                <w:sz w:val="20"/>
                <w:szCs w:val="20"/>
              </w:rPr>
              <w:t>, prezzo, etc.) e clicca sul bottone 'Procedi'</w:t>
            </w: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p>
        </w:tc>
      </w:tr>
      <w:tr w:rsidR="008F1132" w:rsidTr="008E5F85">
        <w:tc>
          <w:tcPr>
            <w:tcW w:w="4096" w:type="dxa"/>
            <w:vMerge/>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sz w:val="20"/>
                <w:szCs w:val="20"/>
              </w:rPr>
            </w:pPr>
          </w:p>
        </w:tc>
        <w:tc>
          <w:tcPr>
            <w:tcW w:w="2771" w:type="dxa"/>
            <w:tcBorders>
              <w:left w:val="single" w:sz="1" w:space="0" w:color="000000"/>
              <w:bottom w:val="single" w:sz="1" w:space="0" w:color="000000"/>
            </w:tcBorders>
            <w:shd w:val="clear" w:color="auto" w:fill="auto"/>
          </w:tcPr>
          <w:p w:rsidR="008F1132" w:rsidRDefault="008F1132" w:rsidP="008E5F85">
            <w:pPr>
              <w:pStyle w:val="Contenutotabella"/>
              <w:snapToGrid w:val="0"/>
              <w:rPr>
                <w:sz w:val="20"/>
                <w:szCs w:val="20"/>
              </w:rPr>
            </w:pPr>
          </w:p>
        </w:tc>
        <w:tc>
          <w:tcPr>
            <w:tcW w:w="2773" w:type="dxa"/>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Memorizza i dati e rende disponibile il prodotto nell'Area </w:t>
            </w:r>
            <w:proofErr w:type="gramStart"/>
            <w:r>
              <w:rPr>
                <w:sz w:val="20"/>
                <w:szCs w:val="20"/>
              </w:rPr>
              <w:t>Forniture</w:t>
            </w:r>
            <w:proofErr w:type="gramEnd"/>
          </w:p>
        </w:tc>
      </w:tr>
      <w:tr w:rsidR="008F1132" w:rsidTr="008E5F85">
        <w:tc>
          <w:tcPr>
            <w:tcW w:w="4096" w:type="dxa"/>
            <w:tcBorders>
              <w:left w:val="single" w:sz="1" w:space="0" w:color="000000"/>
              <w:bottom w:val="single" w:sz="1" w:space="0" w:color="000000"/>
            </w:tcBorders>
            <w:shd w:val="clear" w:color="auto" w:fill="auto"/>
          </w:tcPr>
          <w:p w:rsidR="008F1132" w:rsidRPr="005229C3" w:rsidRDefault="008F1132" w:rsidP="008E5F85">
            <w:pPr>
              <w:pStyle w:val="Contenutotabella"/>
              <w:snapToGrid w:val="0"/>
              <w:jc w:val="center"/>
              <w:rPr>
                <w:b/>
                <w:bCs/>
                <w:sz w:val="20"/>
                <w:szCs w:val="20"/>
              </w:rPr>
            </w:pPr>
            <w:r>
              <w:rPr>
                <w:b/>
                <w:bCs/>
                <w:sz w:val="20"/>
                <w:szCs w:val="20"/>
              </w:rPr>
              <w:t>Condizioni d'uscita</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L'operazione </w:t>
            </w:r>
            <w:proofErr w:type="gramStart"/>
            <w:r>
              <w:rPr>
                <w:sz w:val="20"/>
                <w:szCs w:val="20"/>
              </w:rPr>
              <w:t>viene</w:t>
            </w:r>
            <w:proofErr w:type="gramEnd"/>
            <w:r>
              <w:rPr>
                <w:sz w:val="20"/>
                <w:szCs w:val="20"/>
              </w:rPr>
              <w:t xml:space="preserve"> effettuata con successo e confermata all'utente</w:t>
            </w:r>
          </w:p>
        </w:tc>
      </w:tr>
      <w:tr w:rsidR="008F1132" w:rsidTr="008E5F85">
        <w:tc>
          <w:tcPr>
            <w:tcW w:w="4096" w:type="dxa"/>
            <w:tcBorders>
              <w:left w:val="single" w:sz="1" w:space="0" w:color="000000"/>
              <w:bottom w:val="single" w:sz="1" w:space="0" w:color="000000"/>
            </w:tcBorders>
            <w:shd w:val="clear" w:color="auto" w:fill="auto"/>
          </w:tcPr>
          <w:p w:rsidR="008F1132" w:rsidRDefault="008F1132" w:rsidP="008E5F85">
            <w:pPr>
              <w:pStyle w:val="Contenutotabella"/>
              <w:snapToGrid w:val="0"/>
              <w:jc w:val="center"/>
              <w:rPr>
                <w:b/>
                <w:bCs/>
                <w:sz w:val="20"/>
                <w:szCs w:val="20"/>
              </w:rPr>
            </w:pPr>
            <w:r>
              <w:rPr>
                <w:b/>
                <w:bCs/>
                <w:sz w:val="20"/>
                <w:szCs w:val="20"/>
              </w:rPr>
              <w:t>Eccezioni</w:t>
            </w:r>
          </w:p>
        </w:tc>
        <w:tc>
          <w:tcPr>
            <w:tcW w:w="5544" w:type="dxa"/>
            <w:gridSpan w:val="2"/>
            <w:tcBorders>
              <w:left w:val="single" w:sz="1" w:space="0" w:color="000000"/>
              <w:bottom w:val="single" w:sz="1" w:space="0" w:color="000000"/>
              <w:right w:val="single" w:sz="1" w:space="0" w:color="000000"/>
            </w:tcBorders>
            <w:shd w:val="clear" w:color="auto" w:fill="auto"/>
          </w:tcPr>
          <w:p w:rsidR="008F1132" w:rsidRDefault="008F1132" w:rsidP="008E5F85">
            <w:pPr>
              <w:pStyle w:val="Contenutotabella"/>
              <w:snapToGrid w:val="0"/>
              <w:rPr>
                <w:sz w:val="20"/>
                <w:szCs w:val="20"/>
              </w:rPr>
            </w:pPr>
            <w:r>
              <w:rPr>
                <w:sz w:val="20"/>
                <w:szCs w:val="20"/>
              </w:rPr>
              <w:t xml:space="preserve"> Nessuna</w:t>
            </w:r>
          </w:p>
        </w:tc>
      </w:tr>
    </w:tbl>
    <w:p w:rsidR="008F1132" w:rsidRPr="00680F0F" w:rsidRDefault="008F1132" w:rsidP="008F1132">
      <w:pPr>
        <w:pStyle w:val="Nessunaspaziatura"/>
        <w:ind w:left="720"/>
        <w:jc w:val="both"/>
        <w:rPr>
          <w:rFonts w:ascii="Times New Roman" w:hAnsi="Times New Roman"/>
          <w:sz w:val="26"/>
          <w:szCs w:val="26"/>
        </w:rPr>
        <w:sectPr w:rsidR="008F1132" w:rsidRPr="00680F0F" w:rsidSect="00D01D2A">
          <w:headerReference w:type="default" r:id="rId17"/>
          <w:footerReference w:type="default" r:id="rId18"/>
          <w:pgSz w:w="11906" w:h="16838"/>
          <w:pgMar w:top="1418" w:right="1134" w:bottom="851" w:left="1134" w:header="709" w:footer="153" w:gutter="0"/>
          <w:cols w:space="708"/>
          <w:docGrid w:linePitch="360"/>
        </w:sectPr>
      </w:pPr>
    </w:p>
    <w:p w:rsidR="00DD102D" w:rsidRDefault="00DD102D" w:rsidP="008F1132">
      <w:pPr>
        <w:rPr>
          <w:rFonts w:ascii="Times New Roman" w:hAnsi="Times New Roman" w:cs="Times New Roman"/>
        </w:rPr>
      </w:pPr>
    </w:p>
    <w:p w:rsidR="008F1132" w:rsidRDefault="008F1132" w:rsidP="008F1132">
      <w:pPr>
        <w:rPr>
          <w:rFonts w:ascii="Times New Roman" w:hAnsi="Times New Roman" w:cs="Times New Roman"/>
        </w:rPr>
      </w:pPr>
    </w:p>
    <w:p w:rsidR="008F1132" w:rsidRPr="00824608" w:rsidRDefault="008F1132" w:rsidP="008F1132">
      <w:pPr>
        <w:pStyle w:val="Nessunaspaziatura"/>
        <w:jc w:val="both"/>
        <w:rPr>
          <w:rFonts w:ascii="Times New Roman" w:hAnsi="Times New Roman"/>
        </w:rPr>
      </w:pPr>
      <w:r w:rsidRPr="00824608">
        <w:rPr>
          <w:rFonts w:ascii="Times New Roman" w:hAnsi="Times New Roman"/>
        </w:rPr>
        <w:t>I sistemi presi in esame per la comparazione con il sistema in progettazione sono:</w:t>
      </w:r>
    </w:p>
    <w:p w:rsidR="008F1132" w:rsidRPr="00824608" w:rsidRDefault="008940B1" w:rsidP="008F1132">
      <w:pPr>
        <w:pStyle w:val="Nessunaspaziatura"/>
        <w:numPr>
          <w:ilvl w:val="0"/>
          <w:numId w:val="7"/>
        </w:numPr>
        <w:jc w:val="both"/>
        <w:rPr>
          <w:rFonts w:ascii="Times New Roman" w:hAnsi="Times New Roman"/>
        </w:rPr>
      </w:pPr>
      <w:hyperlink r:id="rId19" w:history="1">
        <w:r w:rsidR="008F1132" w:rsidRPr="00824608">
          <w:rPr>
            <w:rStyle w:val="Collegamentoipertestuale"/>
            <w:rFonts w:ascii="Times New Roman" w:hAnsi="Times New Roman"/>
          </w:rPr>
          <w:t>www.esselungacasa.it</w:t>
        </w:r>
      </w:hyperlink>
    </w:p>
    <w:p w:rsidR="008F1132" w:rsidRPr="00824608" w:rsidRDefault="008F1132" w:rsidP="008F1132">
      <w:pPr>
        <w:pStyle w:val="Nessunaspaziatura"/>
        <w:numPr>
          <w:ilvl w:val="0"/>
          <w:numId w:val="7"/>
        </w:numPr>
        <w:jc w:val="both"/>
        <w:rPr>
          <w:rFonts w:ascii="Times New Roman" w:hAnsi="Times New Roman"/>
        </w:rPr>
      </w:pPr>
      <w:proofErr w:type="spellStart"/>
      <w:r w:rsidRPr="00824608">
        <w:rPr>
          <w:rFonts w:ascii="Times New Roman" w:hAnsi="Times New Roman"/>
        </w:rPr>
        <w:t>Citizy</w:t>
      </w:r>
      <w:proofErr w:type="spellEnd"/>
    </w:p>
    <w:p w:rsidR="008F1132" w:rsidRPr="00824608" w:rsidRDefault="008F1132" w:rsidP="008F1132">
      <w:pPr>
        <w:pStyle w:val="Nessunaspaziatura"/>
        <w:ind w:left="720"/>
        <w:jc w:val="both"/>
        <w:rPr>
          <w:rFonts w:ascii="Times New Roman" w:hAnsi="Times New Roman"/>
          <w:sz w:val="24"/>
          <w:szCs w:val="24"/>
        </w:rPr>
      </w:pPr>
    </w:p>
    <w:p w:rsidR="008F1132" w:rsidRPr="00824608" w:rsidRDefault="008F1132" w:rsidP="008F1132">
      <w:pPr>
        <w:pStyle w:val="Nessunaspaziatura"/>
        <w:jc w:val="both"/>
        <w:rPr>
          <w:rFonts w:ascii="Times New Roman" w:hAnsi="Times New Roman"/>
        </w:rPr>
      </w:pPr>
      <w:r w:rsidRPr="00824608">
        <w:rPr>
          <w:rFonts w:ascii="Times New Roman" w:hAnsi="Times New Roman"/>
        </w:rPr>
        <w:t xml:space="preserve">I sistemi presi in esame per la comparazione affrontano in maniera più che discreta le </w:t>
      </w:r>
      <w:proofErr w:type="gramStart"/>
      <w:r w:rsidRPr="00824608">
        <w:rPr>
          <w:rFonts w:ascii="Times New Roman" w:hAnsi="Times New Roman"/>
        </w:rPr>
        <w:t>tematiche</w:t>
      </w:r>
      <w:proofErr w:type="gramEnd"/>
      <w:r w:rsidRPr="00824608">
        <w:rPr>
          <w:rFonts w:ascii="Times New Roman" w:hAnsi="Times New Roman"/>
        </w:rPr>
        <w:t xml:space="preserve"> del sistema in progettazione: il primo link è di uno dei pochi siti che permettono di farsi recapitare la spesa direttamente a casa. Il secondo invece è un sistema introdotto recentemente in Francia più precisamente a Nizza che fa uso della t</w:t>
      </w:r>
      <w:r>
        <w:rPr>
          <w:rFonts w:ascii="Times New Roman" w:hAnsi="Times New Roman"/>
        </w:rPr>
        <w:t xml:space="preserve">ecnologia </w:t>
      </w:r>
      <w:proofErr w:type="spellStart"/>
      <w:r>
        <w:rPr>
          <w:rFonts w:ascii="Times New Roman" w:hAnsi="Times New Roman"/>
        </w:rPr>
        <w:t>sim-pay</w:t>
      </w:r>
      <w:proofErr w:type="spellEnd"/>
      <w:r w:rsidRPr="00824608">
        <w:rPr>
          <w:rFonts w:ascii="Times New Roman" w:hAnsi="Times New Roman"/>
        </w:rPr>
        <w:t>. Di seguito è eseguita un'analisi comparativa sugli aspetti d’interesse dei due siti.</w:t>
      </w:r>
    </w:p>
    <w:p w:rsidR="008F1132" w:rsidRDefault="008F1132" w:rsidP="008F1132">
      <w:pPr>
        <w:pStyle w:val="Nessunaspaziatura"/>
        <w:jc w:val="both"/>
        <w:rPr>
          <w:sz w:val="24"/>
          <w:szCs w:val="24"/>
        </w:rPr>
      </w:pPr>
    </w:p>
    <w:p w:rsidR="008F1132" w:rsidRDefault="008F1132" w:rsidP="008F1132">
      <w:pPr>
        <w:pStyle w:val="Nessunaspaziatura"/>
        <w:jc w:val="both"/>
        <w:rPr>
          <w:sz w:val="24"/>
          <w:szCs w:val="24"/>
        </w:rPr>
      </w:pPr>
    </w:p>
    <w:p w:rsidR="008F1132" w:rsidRPr="00277B12" w:rsidRDefault="008F1132" w:rsidP="008F1132">
      <w:pPr>
        <w:pStyle w:val="Nessunaspaziatura"/>
        <w:jc w:val="both"/>
        <w:rPr>
          <w:rFonts w:ascii="Times New Roman" w:hAnsi="Times New Roman"/>
          <w:b/>
          <w:sz w:val="28"/>
          <w:szCs w:val="28"/>
        </w:rPr>
      </w:pPr>
      <w:proofErr w:type="gramStart"/>
      <w:r w:rsidRPr="005229C3">
        <w:rPr>
          <w:rFonts w:ascii="Times New Roman" w:hAnsi="Times New Roman"/>
          <w:b/>
          <w:sz w:val="28"/>
          <w:szCs w:val="28"/>
        </w:rPr>
        <w:t>www.esselungacasa.it</w:t>
      </w:r>
      <w:proofErr w:type="gramEnd"/>
    </w:p>
    <w:p w:rsidR="008F1132" w:rsidRPr="00824608" w:rsidRDefault="008F1132" w:rsidP="008F1132">
      <w:pPr>
        <w:pStyle w:val="Nessunaspaziatura"/>
        <w:jc w:val="both"/>
        <w:rPr>
          <w:sz w:val="24"/>
          <w:szCs w:val="24"/>
        </w:rPr>
      </w:pPr>
    </w:p>
    <w:p w:rsidR="008F1132" w:rsidRDefault="008F1132" w:rsidP="008F1132">
      <w:pPr>
        <w:rPr>
          <w:rFonts w:ascii="Times New Roman" w:hAnsi="Times New Roman" w:cs="Times New Roman"/>
        </w:rPr>
      </w:pPr>
      <w:proofErr w:type="spellStart"/>
      <w:r w:rsidRPr="002F14B3">
        <w:rPr>
          <w:rFonts w:ascii="Times New Roman" w:hAnsi="Times New Roman" w:cs="Times New Roman"/>
        </w:rPr>
        <w:t>Esselungacasa</w:t>
      </w:r>
      <w:proofErr w:type="spellEnd"/>
      <w:r w:rsidRPr="002F14B3">
        <w:rPr>
          <w:rFonts w:ascii="Times New Roman" w:hAnsi="Times New Roman" w:cs="Times New Roman"/>
        </w:rPr>
        <w:t xml:space="preserve"> è un sito web che premette agli utenti acquistare beni di consumo (come carne</w:t>
      </w:r>
      <w:proofErr w:type="gramStart"/>
      <w:r w:rsidRPr="002F14B3">
        <w:rPr>
          <w:rFonts w:ascii="Times New Roman" w:hAnsi="Times New Roman" w:cs="Times New Roman"/>
        </w:rPr>
        <w:t xml:space="preserve"> ,</w:t>
      </w:r>
      <w:proofErr w:type="gramEnd"/>
      <w:r w:rsidRPr="002F14B3">
        <w:rPr>
          <w:rFonts w:ascii="Times New Roman" w:hAnsi="Times New Roman" w:cs="Times New Roman"/>
        </w:rPr>
        <w:t xml:space="preserve"> pesce ,salumi </w:t>
      </w:r>
      <w:proofErr w:type="spellStart"/>
      <w:r w:rsidRPr="002F14B3">
        <w:rPr>
          <w:rFonts w:ascii="Times New Roman" w:hAnsi="Times New Roman" w:cs="Times New Roman"/>
        </w:rPr>
        <w:t>etc</w:t>
      </w:r>
      <w:proofErr w:type="spellEnd"/>
      <w:r w:rsidRPr="002F14B3">
        <w:rPr>
          <w:rFonts w:ascii="Times New Roman" w:hAnsi="Times New Roman" w:cs="Times New Roman"/>
        </w:rPr>
        <w:t>) comodamente da casa, infatti, grazie al servizio di consegna a domicilio permette all’utente non solo di pagare la spesa con carta di credito ma anche di riceverla comodamente presso l’indirizzo indicato al momento della registrazione. L’utente interagisce con il sistema con l’ausilio menù e sottomenù spostandosi con il cursore del mouse.</w:t>
      </w:r>
    </w:p>
    <w:p w:rsidR="008F1132" w:rsidRDefault="008F1132" w:rsidP="008F1132">
      <w:r>
        <w:rPr>
          <w:noProof/>
          <w:lang w:eastAsia="it-IT"/>
        </w:rPr>
        <w:drawing>
          <wp:inline distT="0" distB="0" distL="0" distR="0" wp14:anchorId="05AEF526" wp14:editId="23FF5799">
            <wp:extent cx="6120130" cy="3441192"/>
            <wp:effectExtent l="0" t="0" r="0" b="698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3441192"/>
                    </a:xfrm>
                    <a:prstGeom prst="rect">
                      <a:avLst/>
                    </a:prstGeom>
                  </pic:spPr>
                </pic:pic>
              </a:graphicData>
            </a:graphic>
          </wp:inline>
        </w:drawing>
      </w:r>
    </w:p>
    <w:p w:rsidR="008F1132" w:rsidRPr="00824608" w:rsidRDefault="008F1132" w:rsidP="008F1132">
      <w:pPr>
        <w:autoSpaceDE w:val="0"/>
        <w:autoSpaceDN w:val="0"/>
        <w:adjustRightInd w:val="0"/>
        <w:spacing w:after="0" w:line="240" w:lineRule="auto"/>
        <w:rPr>
          <w:rFonts w:ascii="Times New Roman" w:hAnsi="Times New Roman" w:cs="Times New Roman"/>
        </w:rPr>
      </w:pPr>
      <w:r w:rsidRPr="00824608">
        <w:rPr>
          <w:rFonts w:ascii="Times New Roman" w:hAnsi="Times New Roman" w:cs="Times New Roman"/>
        </w:rPr>
        <w:t xml:space="preserve">Il primo impatto non è di sicuro ottimo, infatti, il menù è munito di troppe voci, è un elenco di elementi che potrebbe essere tedioso per l’utente. Le </w:t>
      </w:r>
      <w:proofErr w:type="gramStart"/>
      <w:r w:rsidRPr="00824608">
        <w:rPr>
          <w:rFonts w:ascii="Times New Roman" w:hAnsi="Times New Roman" w:cs="Times New Roman"/>
        </w:rPr>
        <w:t>opzioni</w:t>
      </w:r>
      <w:proofErr w:type="gramEnd"/>
      <w:r w:rsidRPr="00824608">
        <w:rPr>
          <w:rFonts w:ascii="Times New Roman" w:hAnsi="Times New Roman" w:cs="Times New Roman"/>
        </w:rPr>
        <w:t xml:space="preserve"> di menù visualizzate verticalmente sulla sinistra rendono possibili una serie di scelte ritenute di primo interesse per l’utente, mentre in basso sul lato destro sono presenti delle opzioni primarie tra cui spicca quella relativa alla disponibilità consegna e alla verifica del carello.</w:t>
      </w:r>
    </w:p>
    <w:p w:rsidR="008F1132" w:rsidRPr="00824608" w:rsidRDefault="008F1132" w:rsidP="008F1132">
      <w:pPr>
        <w:autoSpaceDE w:val="0"/>
        <w:autoSpaceDN w:val="0"/>
        <w:adjustRightInd w:val="0"/>
        <w:spacing w:after="0" w:line="240" w:lineRule="auto"/>
        <w:rPr>
          <w:rFonts w:ascii="Times New Roman" w:hAnsi="Times New Roman" w:cs="Times New Roman"/>
        </w:rPr>
      </w:pPr>
      <w:r w:rsidRPr="00824608">
        <w:rPr>
          <w:rFonts w:ascii="Times New Roman" w:hAnsi="Times New Roman" w:cs="Times New Roman"/>
        </w:rPr>
        <w:t xml:space="preserve">In generale è possibile affermare che il sito ha un impatto positivo sull’utente in quanto, </w:t>
      </w:r>
      <w:proofErr w:type="gramStart"/>
      <w:r w:rsidRPr="00824608">
        <w:rPr>
          <w:rFonts w:ascii="Times New Roman" w:hAnsi="Times New Roman" w:cs="Times New Roman"/>
        </w:rPr>
        <w:t>sebbene</w:t>
      </w:r>
      <w:proofErr w:type="gramEnd"/>
    </w:p>
    <w:p w:rsidR="008F1132" w:rsidRPr="00824608"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complesso</w:t>
      </w:r>
      <w:proofErr w:type="gramEnd"/>
      <w:r w:rsidRPr="00824608">
        <w:rPr>
          <w:rFonts w:ascii="Times New Roman" w:hAnsi="Times New Roman" w:cs="Times New Roman"/>
        </w:rPr>
        <w:t xml:space="preserve"> nelle sue funzionalità, risulta molto intuitivo e le informazioni di base sono facilmente</w:t>
      </w:r>
    </w:p>
    <w:p w:rsidR="008F1132" w:rsidRPr="00824608"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reperibili</w:t>
      </w:r>
      <w:proofErr w:type="gramEnd"/>
      <w:r w:rsidRPr="00824608">
        <w:rPr>
          <w:rFonts w:ascii="Times New Roman" w:hAnsi="Times New Roman" w:cs="Times New Roman"/>
        </w:rPr>
        <w:t xml:space="preserve">. La struttura del sito rispetta le </w:t>
      </w:r>
      <w:proofErr w:type="gramStart"/>
      <w:r w:rsidRPr="00824608">
        <w:rPr>
          <w:rFonts w:ascii="Times New Roman" w:hAnsi="Times New Roman" w:cs="Times New Roman"/>
        </w:rPr>
        <w:t>regole generali</w:t>
      </w:r>
      <w:proofErr w:type="gramEnd"/>
      <w:r w:rsidRPr="00824608">
        <w:rPr>
          <w:rFonts w:ascii="Times New Roman" w:hAnsi="Times New Roman" w:cs="Times New Roman"/>
        </w:rPr>
        <w:t xml:space="preserve"> dettate dalla semiotica, e questo fornisce</w:t>
      </w:r>
    </w:p>
    <w:p w:rsidR="008F1132" w:rsidRPr="00824608"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una</w:t>
      </w:r>
      <w:proofErr w:type="gramEnd"/>
      <w:r w:rsidRPr="00824608">
        <w:rPr>
          <w:rFonts w:ascii="Times New Roman" w:hAnsi="Times New Roman" w:cs="Times New Roman"/>
        </w:rPr>
        <w:t xml:space="preserve"> garanzia ulteriore di ergonomia. La scelta dei colori potrebbe a prima vista </w:t>
      </w:r>
      <w:proofErr w:type="gramStart"/>
      <w:r w:rsidRPr="00824608">
        <w:rPr>
          <w:rFonts w:ascii="Times New Roman" w:hAnsi="Times New Roman" w:cs="Times New Roman"/>
        </w:rPr>
        <w:t>risultare</w:t>
      </w:r>
      <w:proofErr w:type="gramEnd"/>
      <w:r w:rsidRPr="00824608">
        <w:rPr>
          <w:rFonts w:ascii="Times New Roman" w:hAnsi="Times New Roman" w:cs="Times New Roman"/>
        </w:rPr>
        <w:t xml:space="preserve"> un po’</w:t>
      </w:r>
    </w:p>
    <w:p w:rsidR="008F1132"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azzardata</w:t>
      </w:r>
      <w:proofErr w:type="gramEnd"/>
      <w:r w:rsidRPr="00824608">
        <w:rPr>
          <w:rFonts w:ascii="Times New Roman" w:hAnsi="Times New Roman" w:cs="Times New Roman"/>
        </w:rPr>
        <w:t xml:space="preserve"> per via delle tonalità accese.</w:t>
      </w:r>
    </w:p>
    <w:p w:rsidR="008F1132" w:rsidRPr="00023EF3" w:rsidRDefault="008F1132" w:rsidP="008F1132">
      <w:pPr>
        <w:rPr>
          <w:rFonts w:ascii="Times New Roman" w:hAnsi="Times New Roman" w:cs="Times New Roman"/>
        </w:rPr>
        <w:sectPr w:rsidR="008F1132" w:rsidRPr="00023EF3" w:rsidSect="00D01D2A">
          <w:headerReference w:type="default" r:id="rId21"/>
          <w:footerReference w:type="default" r:id="rId22"/>
          <w:pgSz w:w="11906" w:h="16838"/>
          <w:pgMar w:top="1418" w:right="1134" w:bottom="851" w:left="1134" w:header="709" w:footer="153" w:gutter="0"/>
          <w:cols w:space="708"/>
          <w:docGrid w:linePitch="360"/>
        </w:sectPr>
      </w:pPr>
    </w:p>
    <w:p w:rsidR="008F1132" w:rsidRDefault="008F1132" w:rsidP="008F1132">
      <w:pPr>
        <w:autoSpaceDE w:val="0"/>
        <w:autoSpaceDN w:val="0"/>
        <w:adjustRightInd w:val="0"/>
        <w:spacing w:after="0" w:line="240" w:lineRule="auto"/>
        <w:rPr>
          <w:rFonts w:ascii="Times New Roman" w:hAnsi="Times New Roman" w:cs="Times New Roman"/>
          <w:sz w:val="26"/>
          <w:szCs w:val="26"/>
        </w:rPr>
      </w:pPr>
    </w:p>
    <w:p w:rsidR="008F1132" w:rsidRDefault="008F1132" w:rsidP="008F1132">
      <w:pPr>
        <w:autoSpaceDE w:val="0"/>
        <w:autoSpaceDN w:val="0"/>
        <w:adjustRightInd w:val="0"/>
        <w:spacing w:after="0" w:line="240" w:lineRule="auto"/>
        <w:rPr>
          <w:rFonts w:ascii="Times New Roman" w:hAnsi="Times New Roman" w:cs="Times New Roman"/>
        </w:rPr>
      </w:pPr>
      <w:r w:rsidRPr="00824608">
        <w:rPr>
          <w:rFonts w:ascii="Times New Roman" w:hAnsi="Times New Roman" w:cs="Times New Roman"/>
        </w:rPr>
        <w:t xml:space="preserve">Dal presente sistema </w:t>
      </w:r>
      <w:proofErr w:type="gramStart"/>
      <w:r w:rsidRPr="00824608">
        <w:rPr>
          <w:rFonts w:ascii="Times New Roman" w:hAnsi="Times New Roman" w:cs="Times New Roman"/>
        </w:rPr>
        <w:t xml:space="preserve">si </w:t>
      </w:r>
      <w:proofErr w:type="gramEnd"/>
      <w:r w:rsidRPr="00824608">
        <w:rPr>
          <w:rFonts w:ascii="Times New Roman" w:hAnsi="Times New Roman" w:cs="Times New Roman"/>
        </w:rPr>
        <w:t>intendono recepire alcune idee relative alle funzionalità offerte, che peraltro</w:t>
      </w:r>
    </w:p>
    <w:p w:rsidR="008F1132"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risultano</w:t>
      </w:r>
      <w:proofErr w:type="gramEnd"/>
      <w:r w:rsidRPr="00824608">
        <w:rPr>
          <w:rFonts w:ascii="Times New Roman" w:hAnsi="Times New Roman" w:cs="Times New Roman"/>
        </w:rPr>
        <w:t xml:space="preserve"> pienamente compatibili con i task già individuati. In particolare di grande utilità è la gestione del commercio elettronico categorizzando i prodotti e permettendo all’utente di ricevere il prodotto direttamente presso l’indirizzo indicato dallo stesso. Questo sito però manca del metodo di pagamento tramite </w:t>
      </w:r>
      <w:proofErr w:type="spellStart"/>
      <w:r w:rsidRPr="00824608">
        <w:rPr>
          <w:rFonts w:ascii="Times New Roman" w:hAnsi="Times New Roman" w:cs="Times New Roman"/>
        </w:rPr>
        <w:t>sim</w:t>
      </w:r>
      <w:proofErr w:type="spellEnd"/>
      <w:proofErr w:type="gramStart"/>
      <w:r w:rsidRPr="00824608">
        <w:rPr>
          <w:rFonts w:ascii="Times New Roman" w:hAnsi="Times New Roman" w:cs="Times New Roman"/>
        </w:rPr>
        <w:t>(</w:t>
      </w:r>
      <w:proofErr w:type="spellStart"/>
      <w:proofErr w:type="gramEnd"/>
      <w:r w:rsidRPr="00824608">
        <w:rPr>
          <w:rFonts w:ascii="Times New Roman" w:hAnsi="Times New Roman" w:cs="Times New Roman"/>
        </w:rPr>
        <w:t>Sim-</w:t>
      </w:r>
      <w:r>
        <w:rPr>
          <w:rFonts w:ascii="Times New Roman" w:hAnsi="Times New Roman" w:cs="Times New Roman"/>
          <w:sz w:val="24"/>
          <w:szCs w:val="24"/>
        </w:rPr>
        <w:t>pay</w:t>
      </w:r>
      <w:proofErr w:type="spellEnd"/>
      <w:r>
        <w:rPr>
          <w:rFonts w:ascii="Times New Roman" w:hAnsi="Times New Roman" w:cs="Times New Roman"/>
          <w:sz w:val="24"/>
          <w:szCs w:val="24"/>
        </w:rPr>
        <w:t xml:space="preserve">) servizio essenziale </w:t>
      </w:r>
      <w:r w:rsidRPr="00824608">
        <w:rPr>
          <w:rFonts w:ascii="Times New Roman" w:hAnsi="Times New Roman" w:cs="Times New Roman"/>
        </w:rPr>
        <w:t xml:space="preserve">all’interno del nostro sistema. Un’altra pecca di questo sito e che è difficile interagire con esso se si accede con </w:t>
      </w:r>
      <w:proofErr w:type="gramStart"/>
      <w:r w:rsidRPr="00824608">
        <w:rPr>
          <w:rFonts w:ascii="Times New Roman" w:hAnsi="Times New Roman" w:cs="Times New Roman"/>
        </w:rPr>
        <w:t>un</w:t>
      </w:r>
      <w:proofErr w:type="gramEnd"/>
      <w:r w:rsidRPr="00824608">
        <w:rPr>
          <w:rFonts w:ascii="Times New Roman" w:hAnsi="Times New Roman" w:cs="Times New Roman"/>
        </w:rPr>
        <w:t xml:space="preserve"> </w:t>
      </w:r>
    </w:p>
    <w:p w:rsidR="008F1132" w:rsidRDefault="008F1132" w:rsidP="008F1132">
      <w:pPr>
        <w:autoSpaceDE w:val="0"/>
        <w:autoSpaceDN w:val="0"/>
        <w:adjustRightInd w:val="0"/>
        <w:spacing w:after="0" w:line="240" w:lineRule="auto"/>
        <w:rPr>
          <w:rFonts w:ascii="Times New Roman" w:hAnsi="Times New Roman" w:cs="Times New Roman"/>
        </w:rPr>
      </w:pPr>
    </w:p>
    <w:p w:rsidR="008F1132" w:rsidRDefault="008F1132" w:rsidP="008F1132">
      <w:pPr>
        <w:autoSpaceDE w:val="0"/>
        <w:autoSpaceDN w:val="0"/>
        <w:adjustRightInd w:val="0"/>
        <w:spacing w:after="0" w:line="240" w:lineRule="auto"/>
        <w:rPr>
          <w:rFonts w:ascii="Times New Roman" w:hAnsi="Times New Roman" w:cs="Times New Roman"/>
        </w:rPr>
      </w:pPr>
    </w:p>
    <w:p w:rsidR="008F1132" w:rsidRPr="00824608" w:rsidRDefault="008F1132" w:rsidP="008F1132">
      <w:pPr>
        <w:autoSpaceDE w:val="0"/>
        <w:autoSpaceDN w:val="0"/>
        <w:adjustRightInd w:val="0"/>
        <w:spacing w:after="0" w:line="240" w:lineRule="auto"/>
        <w:rPr>
          <w:rFonts w:ascii="Times New Roman" w:hAnsi="Times New Roman" w:cs="Times New Roman"/>
        </w:rPr>
      </w:pPr>
      <w:proofErr w:type="gramStart"/>
      <w:r w:rsidRPr="00824608">
        <w:rPr>
          <w:rFonts w:ascii="Times New Roman" w:hAnsi="Times New Roman" w:cs="Times New Roman"/>
        </w:rPr>
        <w:t>dispositivo</w:t>
      </w:r>
      <w:proofErr w:type="gramEnd"/>
      <w:r w:rsidRPr="00824608">
        <w:rPr>
          <w:rFonts w:ascii="Times New Roman" w:hAnsi="Times New Roman" w:cs="Times New Roman"/>
        </w:rPr>
        <w:t xml:space="preserve"> mobile, infatti, a parte il lungo periodo di caricamento la resa a video è pessima e alcune finestre come ad esempio la lista delle categorie non è visualizzata.</w:t>
      </w:r>
    </w:p>
    <w:p w:rsidR="008F1132" w:rsidRPr="00824608" w:rsidRDefault="008F1132" w:rsidP="008F1132">
      <w:pPr>
        <w:autoSpaceDE w:val="0"/>
        <w:autoSpaceDN w:val="0"/>
        <w:adjustRightInd w:val="0"/>
        <w:spacing w:after="0" w:line="240" w:lineRule="auto"/>
        <w:rPr>
          <w:rFonts w:ascii="Times New Roman" w:hAnsi="Times New Roman" w:cs="Times New Roman"/>
        </w:rPr>
      </w:pPr>
    </w:p>
    <w:p w:rsidR="008F1132" w:rsidRPr="00824608" w:rsidRDefault="008F1132" w:rsidP="008F1132">
      <w:pPr>
        <w:autoSpaceDE w:val="0"/>
        <w:autoSpaceDN w:val="0"/>
        <w:adjustRightInd w:val="0"/>
        <w:spacing w:after="0" w:line="240" w:lineRule="auto"/>
        <w:rPr>
          <w:rFonts w:ascii="Times New Roman" w:hAnsi="Times New Roman" w:cs="Times New Roman"/>
        </w:rPr>
      </w:pPr>
    </w:p>
    <w:p w:rsidR="008F1132" w:rsidRPr="005229C3" w:rsidRDefault="008F1132" w:rsidP="008F1132">
      <w:pPr>
        <w:autoSpaceDE w:val="0"/>
        <w:autoSpaceDN w:val="0"/>
        <w:adjustRightInd w:val="0"/>
        <w:spacing w:after="0" w:line="240" w:lineRule="auto"/>
        <w:rPr>
          <w:rFonts w:ascii="Times New Roman" w:hAnsi="Times New Roman" w:cs="Times New Roman"/>
          <w:b/>
          <w:sz w:val="28"/>
          <w:szCs w:val="28"/>
        </w:rPr>
      </w:pPr>
      <w:proofErr w:type="spellStart"/>
      <w:r w:rsidRPr="005229C3">
        <w:rPr>
          <w:rFonts w:ascii="Times New Roman" w:hAnsi="Times New Roman" w:cs="Times New Roman"/>
          <w:b/>
          <w:sz w:val="28"/>
          <w:szCs w:val="28"/>
        </w:rPr>
        <w:t>Citizy</w:t>
      </w:r>
      <w:proofErr w:type="spellEnd"/>
    </w:p>
    <w:p w:rsidR="008F1132" w:rsidRPr="00824608" w:rsidRDefault="008F1132" w:rsidP="008F1132">
      <w:pPr>
        <w:autoSpaceDE w:val="0"/>
        <w:autoSpaceDN w:val="0"/>
        <w:adjustRightInd w:val="0"/>
        <w:spacing w:after="0" w:line="240" w:lineRule="auto"/>
        <w:rPr>
          <w:rFonts w:ascii="Times New Roman" w:hAnsi="Times New Roman" w:cs="Times New Roman"/>
          <w:b/>
        </w:rPr>
      </w:pPr>
      <w:proofErr w:type="spellStart"/>
      <w:r>
        <w:t>Citizy</w:t>
      </w:r>
      <w:proofErr w:type="spellEnd"/>
      <w:r>
        <w:t xml:space="preserve"> è un sistema sviluppato in Francia e testato per la prima volta a Nizza che permette l’accesso alle informazioni locali e culturali, acquisto e convalida di biglietti per i servizi di trasporto urbano, informazioni in tempo reale sul traffico e shopping intelligente presso i principali </w:t>
      </w:r>
      <w:proofErr w:type="spellStart"/>
      <w:proofErr w:type="gramStart"/>
      <w:r>
        <w:t>retailer</w:t>
      </w:r>
      <w:proofErr w:type="spellEnd"/>
      <w:proofErr w:type="gramEnd"/>
      <w:r>
        <w:t xml:space="preserve"> (buoni sconto, programmi fedeltà digitali), pagamenti elettronici con dispositivi mobili tramite le banche più importanti.</w:t>
      </w:r>
    </w:p>
    <w:p w:rsidR="008F1132" w:rsidRPr="00824608" w:rsidRDefault="008F1132" w:rsidP="008F1132">
      <w:pPr>
        <w:autoSpaceDE w:val="0"/>
        <w:autoSpaceDN w:val="0"/>
        <w:adjustRightInd w:val="0"/>
        <w:spacing w:after="0" w:line="240" w:lineRule="auto"/>
        <w:rPr>
          <w:rFonts w:ascii="Times New Roman" w:hAnsi="Times New Roman" w:cs="Times New Roman"/>
        </w:rPr>
      </w:pPr>
      <w:r>
        <w:rPr>
          <w:rFonts w:ascii="Times New Roman" w:hAnsi="Times New Roman" w:cs="Times New Roman"/>
          <w:noProof/>
          <w:lang w:eastAsia="it-IT"/>
        </w:rPr>
        <w:t xml:space="preserve"> </w:t>
      </w:r>
    </w:p>
    <w:p w:rsidR="008F1132" w:rsidRPr="00824608" w:rsidRDefault="008F1132" w:rsidP="008F1132">
      <w:pPr>
        <w:rPr>
          <w:rFonts w:ascii="Times New Roman" w:hAnsi="Times New Roman" w:cs="Times New Roman"/>
        </w:rPr>
      </w:pPr>
      <w:r w:rsidRPr="00824608">
        <w:rPr>
          <w:rFonts w:ascii="Times New Roman" w:hAnsi="Times New Roman" w:cs="Times New Roman"/>
          <w:noProof/>
          <w:lang w:eastAsia="it-IT"/>
        </w:rPr>
        <w:drawing>
          <wp:anchor distT="0" distB="0" distL="114300" distR="114300" simplePos="0" relativeHeight="251671552" behindDoc="1" locked="0" layoutInCell="1" allowOverlap="1" wp14:anchorId="72BF8742" wp14:editId="38B4EFB4">
            <wp:simplePos x="0" y="0"/>
            <wp:positionH relativeFrom="column">
              <wp:posOffset>4235066</wp:posOffset>
            </wp:positionH>
            <wp:positionV relativeFrom="paragraph">
              <wp:posOffset>299886</wp:posOffset>
            </wp:positionV>
            <wp:extent cx="2482850" cy="2317750"/>
            <wp:effectExtent l="0" t="0" r="0" b="6350"/>
            <wp:wrapNone/>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2482850" cy="2317750"/>
                    </a:xfrm>
                    <a:prstGeom prst="rect">
                      <a:avLst/>
                    </a:prstGeom>
                  </pic:spPr>
                </pic:pic>
              </a:graphicData>
            </a:graphic>
            <wp14:sizeRelH relativeFrom="page">
              <wp14:pctWidth>0</wp14:pctWidth>
            </wp14:sizeRelH>
            <wp14:sizeRelV relativeFrom="page">
              <wp14:pctHeight>0</wp14:pctHeight>
            </wp14:sizeRelV>
          </wp:anchor>
        </w:drawing>
      </w:r>
      <w:r w:rsidRPr="00824608">
        <w:rPr>
          <w:rFonts w:ascii="Times New Roman" w:hAnsi="Times New Roman" w:cs="Times New Roman"/>
          <w:noProof/>
          <w:lang w:eastAsia="it-IT"/>
        </w:rPr>
        <w:drawing>
          <wp:anchor distT="0" distB="0" distL="114300" distR="114300" simplePos="0" relativeHeight="251670528" behindDoc="0" locked="0" layoutInCell="1" allowOverlap="1" wp14:anchorId="105CA87B" wp14:editId="4DB8333A">
            <wp:simplePos x="0" y="0"/>
            <wp:positionH relativeFrom="column">
              <wp:posOffset>-2540</wp:posOffset>
            </wp:positionH>
            <wp:positionV relativeFrom="paragraph">
              <wp:posOffset>205740</wp:posOffset>
            </wp:positionV>
            <wp:extent cx="4236720" cy="2317750"/>
            <wp:effectExtent l="0" t="0" r="0" b="6350"/>
            <wp:wrapNone/>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236720" cy="2317750"/>
                    </a:xfrm>
                    <a:prstGeom prst="rect">
                      <a:avLst/>
                    </a:prstGeom>
                  </pic:spPr>
                </pic:pic>
              </a:graphicData>
            </a:graphic>
            <wp14:sizeRelH relativeFrom="page">
              <wp14:pctWidth>0</wp14:pctWidth>
            </wp14:sizeRelH>
            <wp14:sizeRelV relativeFrom="page">
              <wp14:pctHeight>0</wp14:pctHeight>
            </wp14:sizeRelV>
          </wp:anchor>
        </w:drawing>
      </w: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ind w:firstLine="708"/>
        <w:rPr>
          <w:rFonts w:ascii="Times New Roman" w:hAnsi="Times New Roman" w:cs="Times New Roman"/>
        </w:rPr>
      </w:pPr>
    </w:p>
    <w:p w:rsidR="008F1132" w:rsidRPr="00824608" w:rsidRDefault="008F1132" w:rsidP="008F1132">
      <w:pPr>
        <w:rPr>
          <w:rFonts w:ascii="Times New Roman" w:hAnsi="Times New Roman" w:cs="Times New Roman"/>
        </w:rPr>
      </w:pPr>
    </w:p>
    <w:p w:rsidR="008F1132" w:rsidRPr="00824608" w:rsidRDefault="008F1132" w:rsidP="008F1132">
      <w:pPr>
        <w:rPr>
          <w:rFonts w:ascii="Times New Roman" w:hAnsi="Times New Roman" w:cs="Times New Roman"/>
        </w:rPr>
      </w:pPr>
      <w:r w:rsidRPr="00824608">
        <w:rPr>
          <w:rFonts w:ascii="Times New Roman" w:hAnsi="Times New Roman" w:cs="Times New Roman"/>
        </w:rPr>
        <w:t xml:space="preserve">L’interfaccia per l’utente è molto semplice ma allo stesso tempo il sistema è molto efficiente e performante. I colori in questo </w:t>
      </w:r>
      <w:r>
        <w:rPr>
          <w:rFonts w:ascii="Times New Roman" w:hAnsi="Times New Roman" w:cs="Times New Roman"/>
        </w:rPr>
        <w:t xml:space="preserve">caso </w:t>
      </w:r>
      <w:r w:rsidRPr="00824608">
        <w:rPr>
          <w:rFonts w:ascii="Times New Roman" w:hAnsi="Times New Roman" w:cs="Times New Roman"/>
        </w:rPr>
        <w:t>sono molto sobri e sono utilizzati per rendere evidente le informazioni stesse. In questo caso, è possibile prendere spunto da tale sistema per progettare una buona interfaccia per il sistema proposto.</w:t>
      </w:r>
      <w:r>
        <w:rPr>
          <w:rFonts w:ascii="Times New Roman" w:hAnsi="Times New Roman" w:cs="Times New Roman"/>
        </w:rPr>
        <w:t xml:space="preserve"> Il sistema è conveniente e grazie alla sua semplicità d’uso sono un valore aggiunto rispetto ai servizi esistenti. </w:t>
      </w:r>
      <w:proofErr w:type="spellStart"/>
      <w:r>
        <w:rPr>
          <w:rFonts w:ascii="Times New Roman" w:hAnsi="Times New Roman" w:cs="Times New Roman"/>
        </w:rPr>
        <w:t>Cityzi</w:t>
      </w:r>
      <w:proofErr w:type="spellEnd"/>
      <w:r>
        <w:rPr>
          <w:rFonts w:ascii="Times New Roman" w:hAnsi="Times New Roman" w:cs="Times New Roman"/>
        </w:rPr>
        <w:t xml:space="preserve"> è un’innovazione importante che garantisce allo stesso tempo una continuità rispetto alle abitudini attuali dell’utente poiché rende il </w:t>
      </w:r>
      <w:proofErr w:type="gramStart"/>
      <w:r>
        <w:rPr>
          <w:rFonts w:ascii="Times New Roman" w:hAnsi="Times New Roman" w:cs="Times New Roman"/>
        </w:rPr>
        <w:t>cellulare un</w:t>
      </w:r>
      <w:proofErr w:type="gramEnd"/>
      <w:r>
        <w:rPr>
          <w:rFonts w:ascii="Times New Roman" w:hAnsi="Times New Roman" w:cs="Times New Roman"/>
        </w:rPr>
        <w:t xml:space="preserve"> vero è proprio sostituto del portafoglio. </w:t>
      </w:r>
      <w:r w:rsidRPr="00824608">
        <w:rPr>
          <w:rFonts w:ascii="Times New Roman" w:hAnsi="Times New Roman" w:cs="Times New Roman"/>
        </w:rPr>
        <w:t xml:space="preserve">L’idea di base che si vuole apprendere da </w:t>
      </w:r>
      <w:r>
        <w:rPr>
          <w:rFonts w:ascii="Times New Roman" w:hAnsi="Times New Roman" w:cs="Times New Roman"/>
        </w:rPr>
        <w:t>questo sistema è la gestione dei pagamenti</w:t>
      </w:r>
      <w:r w:rsidRPr="00824608">
        <w:rPr>
          <w:rFonts w:ascii="Times New Roman" w:hAnsi="Times New Roman" w:cs="Times New Roman"/>
        </w:rPr>
        <w:t xml:space="preserve"> con scheda </w:t>
      </w:r>
      <w:proofErr w:type="spellStart"/>
      <w:r w:rsidRPr="00824608">
        <w:rPr>
          <w:rFonts w:ascii="Times New Roman" w:hAnsi="Times New Roman" w:cs="Times New Roman"/>
        </w:rPr>
        <w:t>sim</w:t>
      </w:r>
      <w:proofErr w:type="spellEnd"/>
      <w:r w:rsidRPr="00824608">
        <w:rPr>
          <w:rFonts w:ascii="Times New Roman" w:hAnsi="Times New Roman" w:cs="Times New Roman"/>
        </w:rPr>
        <w:t xml:space="preserve">. Infatti, all’utente basterà selezionare </w:t>
      </w:r>
      <w:r>
        <w:rPr>
          <w:rFonts w:ascii="Times New Roman" w:hAnsi="Times New Roman" w:cs="Times New Roman"/>
        </w:rPr>
        <w:t>il bene che vuole e</w:t>
      </w:r>
      <w:r w:rsidRPr="00824608">
        <w:rPr>
          <w:rFonts w:ascii="Times New Roman" w:hAnsi="Times New Roman" w:cs="Times New Roman"/>
        </w:rPr>
        <w:t xml:space="preserve"> immediatamente procedere all’acquisto che è confermato all’utente con un messaggio che mostra an</w:t>
      </w:r>
      <w:r>
        <w:rPr>
          <w:rFonts w:ascii="Times New Roman" w:hAnsi="Times New Roman" w:cs="Times New Roman"/>
        </w:rPr>
        <w:t xml:space="preserve">che il credito residuo come possiamo vedere nell’immagine in cui </w:t>
      </w:r>
      <w:proofErr w:type="gramStart"/>
      <w:r>
        <w:rPr>
          <w:rFonts w:ascii="Times New Roman" w:hAnsi="Times New Roman" w:cs="Times New Roman"/>
        </w:rPr>
        <w:t>viene</w:t>
      </w:r>
      <w:proofErr w:type="gramEnd"/>
      <w:r>
        <w:rPr>
          <w:rFonts w:ascii="Times New Roman" w:hAnsi="Times New Roman" w:cs="Times New Roman"/>
        </w:rPr>
        <w:t xml:space="preserve"> visualizzato l’orario dei bus per poi acquistare con un semplice tocco sullo schermo il biglietto desiderato.</w:t>
      </w:r>
    </w:p>
    <w:p w:rsidR="005E3DD6" w:rsidRDefault="005E3DD6" w:rsidP="008F1132">
      <w:pPr>
        <w:rPr>
          <w:rFonts w:ascii="Times New Roman" w:hAnsi="Times New Roman"/>
        </w:rPr>
        <w:sectPr w:rsidR="005E3DD6" w:rsidSect="00D01D2A">
          <w:headerReference w:type="default" r:id="rId25"/>
          <w:footerReference w:type="default" r:id="rId26"/>
          <w:pgSz w:w="11906" w:h="16838"/>
          <w:pgMar w:top="1418" w:right="1134" w:bottom="851" w:left="1134" w:header="709" w:footer="153" w:gutter="0"/>
          <w:cols w:space="708"/>
          <w:docGrid w:linePitch="360"/>
        </w:sectPr>
      </w:pPr>
    </w:p>
    <w:p w:rsidR="0033141A" w:rsidRDefault="0033141A" w:rsidP="008F1132">
      <w:pPr>
        <w:rPr>
          <w:rFonts w:ascii="Times New Roman" w:hAnsi="Times New Roman" w:cs="Times New Roman"/>
          <w:b/>
          <w:sz w:val="24"/>
          <w:szCs w:val="24"/>
        </w:rPr>
      </w:pPr>
    </w:p>
    <w:p w:rsidR="008F1132" w:rsidRDefault="008F1132" w:rsidP="008F1132">
      <w:pPr>
        <w:rPr>
          <w:rFonts w:ascii="Times New Roman" w:hAnsi="Times New Roman"/>
        </w:rPr>
      </w:pPr>
      <w:r>
        <w:rPr>
          <w:rFonts w:ascii="Times New Roman" w:hAnsi="Times New Roman"/>
        </w:rPr>
        <w:t>Di seguito sono presentate alcune possibili realizzazioni del progetto.</w:t>
      </w:r>
      <w:r>
        <w:rPr>
          <w:rFonts w:ascii="Times New Roman" w:hAnsi="Times New Roman"/>
        </w:rPr>
        <w:br/>
      </w:r>
      <w:r>
        <w:rPr>
          <w:rFonts w:ascii="Times New Roman" w:hAnsi="Times New Roman"/>
        </w:rPr>
        <w:br/>
        <w:t>Una prima versione è basata sul modello web-</w:t>
      </w:r>
      <w:proofErr w:type="spellStart"/>
      <w:r>
        <w:rPr>
          <w:rFonts w:ascii="Times New Roman" w:hAnsi="Times New Roman"/>
        </w:rPr>
        <w:t>browsing</w:t>
      </w:r>
      <w:proofErr w:type="spellEnd"/>
      <w:r>
        <w:rPr>
          <w:rFonts w:ascii="Times New Roman" w:hAnsi="Times New Roman"/>
        </w:rPr>
        <w:t xml:space="preserve">, e presenta uno schema a tabelle tipico per quanto riguarda </w:t>
      </w:r>
      <w:proofErr w:type="gramStart"/>
      <w:r>
        <w:rPr>
          <w:rFonts w:ascii="Times New Roman" w:hAnsi="Times New Roman"/>
        </w:rPr>
        <w:t>l’elenco prodotti</w:t>
      </w:r>
      <w:proofErr w:type="gramEnd"/>
      <w:r>
        <w:rPr>
          <w:rFonts w:ascii="Times New Roman" w:hAnsi="Times New Roman"/>
        </w:rPr>
        <w:t xml:space="preserve">, oltre ad alcune pagine specifiche per informare l’utente circa le impostazioni, gli ordini e il saldo disponibile; il tutto progettato in un formato che sia quanto più comodo possibile per la navigazione attraverso un dispositivo portatile quale può essere uno </w:t>
      </w:r>
      <w:proofErr w:type="spellStart"/>
      <w:r>
        <w:rPr>
          <w:rFonts w:ascii="Times New Roman" w:hAnsi="Times New Roman"/>
        </w:rPr>
        <w:t>smartphone</w:t>
      </w:r>
      <w:proofErr w:type="spellEnd"/>
      <w:r>
        <w:rPr>
          <w:rFonts w:ascii="Times New Roman" w:hAnsi="Times New Roman"/>
        </w:rPr>
        <w:t>.</w:t>
      </w:r>
    </w:p>
    <w:p w:rsidR="008F1132" w:rsidRPr="009E5C60" w:rsidRDefault="008F1132" w:rsidP="008F1132">
      <w:pPr>
        <w:rPr>
          <w:rFonts w:ascii="Times New Roman" w:hAnsi="Times New Roman"/>
        </w:rPr>
      </w:pPr>
      <w:r>
        <w:rPr>
          <w:rFonts w:ascii="Times New Roman" w:hAnsi="Times New Roman"/>
        </w:rPr>
        <w:t xml:space="preserve">Le due proposte successive si basano su un modello dedicato, ossia una vera e propria applicazione per </w:t>
      </w:r>
      <w:proofErr w:type="spellStart"/>
      <w:r>
        <w:rPr>
          <w:rFonts w:ascii="Times New Roman" w:hAnsi="Times New Roman"/>
        </w:rPr>
        <w:t>smartphone</w:t>
      </w:r>
      <w:proofErr w:type="spellEnd"/>
      <w:r>
        <w:rPr>
          <w:rFonts w:ascii="Times New Roman" w:hAnsi="Times New Roman"/>
        </w:rPr>
        <w:t xml:space="preserve">, ed entrambe seguono quindi </w:t>
      </w:r>
      <w:proofErr w:type="gramStart"/>
      <w:r>
        <w:rPr>
          <w:rFonts w:ascii="Times New Roman" w:hAnsi="Times New Roman"/>
        </w:rPr>
        <w:t>le caratteristiche standard</w:t>
      </w:r>
      <w:proofErr w:type="gramEnd"/>
      <w:r>
        <w:rPr>
          <w:rFonts w:ascii="Times New Roman" w:hAnsi="Times New Roman"/>
        </w:rPr>
        <w:t xml:space="preserve"> per quanto riguarda la navigazione e la visualizzazione dei contenuti:</w:t>
      </w:r>
      <w:r>
        <w:rPr>
          <w:rFonts w:ascii="Times New Roman" w:hAnsi="Times New Roman"/>
        </w:rPr>
        <w:br/>
        <w:t xml:space="preserve">- una predilige l’utilizzo </w:t>
      </w:r>
      <w:proofErr w:type="gramStart"/>
      <w:r>
        <w:rPr>
          <w:rFonts w:ascii="Times New Roman" w:hAnsi="Times New Roman"/>
        </w:rPr>
        <w:t xml:space="preserve">di </w:t>
      </w:r>
      <w:proofErr w:type="gramEnd"/>
      <w:r>
        <w:rPr>
          <w:rFonts w:ascii="Times New Roman" w:hAnsi="Times New Roman"/>
        </w:rPr>
        <w:t>icone intuitive, con descrizioni testuali ridotte o inesistenti nella maggior parte dei casi, così da favorire un maggior numero di utenti, anche di diverse categorie, e in particolare utenti analfabeti.</w:t>
      </w:r>
      <w:r>
        <w:rPr>
          <w:rFonts w:ascii="Times New Roman" w:hAnsi="Times New Roman"/>
        </w:rPr>
        <w:br/>
      </w:r>
      <w:proofErr w:type="gramStart"/>
      <w:r>
        <w:rPr>
          <w:rFonts w:ascii="Times New Roman" w:hAnsi="Times New Roman"/>
        </w:rPr>
        <w:t>-una</w:t>
      </w:r>
      <w:proofErr w:type="gramEnd"/>
      <w:r>
        <w:rPr>
          <w:rFonts w:ascii="Times New Roman" w:hAnsi="Times New Roman"/>
        </w:rPr>
        <w:t xml:space="preserve"> seconda versione invece segue un modello più lineare, adottando una visualizzazione ad elenco, utilizzando poche parole ma di facile comprensione, accompagnate da icone semplici ma di formato ridotto.</w:t>
      </w:r>
      <w:r>
        <w:rPr>
          <w:rFonts w:ascii="Times New Roman" w:hAnsi="Times New Roman"/>
        </w:rPr>
        <w:br/>
      </w:r>
    </w:p>
    <w:p w:rsidR="0033141A" w:rsidRDefault="0033141A" w:rsidP="00023EF3">
      <w:pPr>
        <w:rPr>
          <w:rFonts w:ascii="Times New Roman" w:hAnsi="Times New Roman" w:cs="Times New Roman"/>
          <w:b/>
        </w:rPr>
      </w:pPr>
      <w:r>
        <w:t>1)Modello web-</w:t>
      </w:r>
      <w:proofErr w:type="spellStart"/>
      <w:r>
        <w:t>browsing</w:t>
      </w:r>
      <w:r w:rsidR="00120F3B" w:rsidRPr="00415068">
        <w:rPr>
          <w:rFonts w:ascii="Times New Roman" w:hAnsi="Times New Roman" w:cs="Times New Roman"/>
          <w:b/>
          <w:noProof/>
          <w:lang w:eastAsia="it-IT"/>
        </w:rPr>
        <w:drawing>
          <wp:anchor distT="0" distB="0" distL="114300" distR="114300" simplePos="0" relativeHeight="251677696" behindDoc="0" locked="0" layoutInCell="1" allowOverlap="1" wp14:anchorId="3938E0B0" wp14:editId="5610871E">
            <wp:simplePos x="0" y="0"/>
            <wp:positionH relativeFrom="column">
              <wp:posOffset>3810</wp:posOffset>
            </wp:positionH>
            <wp:positionV relativeFrom="paragraph">
              <wp:posOffset>19050</wp:posOffset>
            </wp:positionV>
            <wp:extent cx="2581275" cy="3648075"/>
            <wp:effectExtent l="0" t="0" r="9525" b="9525"/>
            <wp:wrapSquare wrapText="bothSides"/>
            <wp:docPr id="43" name="Immagine 43" descr="C:\Users\Vincenzo\Desktop\tabella 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cenzo\Desktop\tabella web.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1275" cy="3648075"/>
                    </a:xfrm>
                    <a:prstGeom prst="rect">
                      <a:avLst/>
                    </a:prstGeom>
                    <a:noFill/>
                    <a:ln>
                      <a:noFill/>
                    </a:ln>
                  </pic:spPr>
                </pic:pic>
              </a:graphicData>
            </a:graphic>
            <wp14:sizeRelH relativeFrom="page">
              <wp14:pctWidth>0</wp14:pctWidth>
            </wp14:sizeRelH>
            <wp14:sizeRelV relativeFrom="page">
              <wp14:pctHeight>0</wp14:pctHeight>
            </wp14:sizeRelV>
          </wp:anchor>
        </w:drawing>
      </w:r>
      <w:r w:rsidR="00415068" w:rsidRPr="00415068">
        <w:rPr>
          <w:rFonts w:ascii="Times New Roman" w:hAnsi="Times New Roman" w:cs="Times New Roman"/>
          <w:b/>
        </w:rPr>
        <w:t>lezione</w:t>
      </w:r>
      <w:proofErr w:type="spellEnd"/>
      <w:r w:rsidR="00415068" w:rsidRPr="00415068">
        <w:rPr>
          <w:rFonts w:ascii="Times New Roman" w:hAnsi="Times New Roman" w:cs="Times New Roman"/>
          <w:b/>
        </w:rPr>
        <w:t xml:space="preserve"> del prodotto</w:t>
      </w:r>
    </w:p>
    <w:p w:rsidR="00415068" w:rsidRPr="00415068" w:rsidRDefault="00415068" w:rsidP="00023EF3">
      <w:pPr>
        <w:rPr>
          <w:rFonts w:ascii="Times New Roman" w:hAnsi="Times New Roman" w:cs="Times New Roman"/>
        </w:rPr>
      </w:pPr>
      <w:r>
        <w:rPr>
          <w:rFonts w:ascii="Times New Roman" w:hAnsi="Times New Roman" w:cs="Times New Roman"/>
        </w:rPr>
        <w:t xml:space="preserve">Da questa pagina oltre a visualizzare i </w:t>
      </w:r>
      <w:proofErr w:type="gramStart"/>
      <w:r>
        <w:rPr>
          <w:rFonts w:ascii="Times New Roman" w:hAnsi="Times New Roman" w:cs="Times New Roman"/>
        </w:rPr>
        <w:t>prodotti un</w:t>
      </w:r>
      <w:proofErr w:type="gramEnd"/>
      <w:r>
        <w:rPr>
          <w:rFonts w:ascii="Times New Roman" w:hAnsi="Times New Roman" w:cs="Times New Roman"/>
        </w:rPr>
        <w:t xml:space="preserve"> utente può selezionarli tramite </w:t>
      </w:r>
      <w:proofErr w:type="spellStart"/>
      <w:r>
        <w:rPr>
          <w:rFonts w:ascii="Times New Roman" w:hAnsi="Times New Roman" w:cs="Times New Roman"/>
        </w:rPr>
        <w:t>checkbox</w:t>
      </w:r>
      <w:proofErr w:type="spellEnd"/>
      <w:r>
        <w:rPr>
          <w:rFonts w:ascii="Times New Roman" w:hAnsi="Times New Roman" w:cs="Times New Roman"/>
        </w:rPr>
        <w:t xml:space="preserve">, premendo su edit possono cambiate la quantità e possono visionare il carrello ,il saldo e procedere con il pagamento </w:t>
      </w:r>
    </w:p>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33141A" w:rsidRDefault="0033141A" w:rsidP="00023EF3"/>
    <w:p w:rsidR="00415068" w:rsidRDefault="00415068" w:rsidP="00023EF3">
      <w:pPr>
        <w:sectPr w:rsidR="00415068" w:rsidSect="00D01D2A">
          <w:headerReference w:type="default" r:id="rId28"/>
          <w:footerReference w:type="default" r:id="rId29"/>
          <w:pgSz w:w="11906" w:h="16838"/>
          <w:pgMar w:top="1418" w:right="1134" w:bottom="851" w:left="1134" w:header="709" w:footer="153" w:gutter="0"/>
          <w:cols w:space="708"/>
          <w:docGrid w:linePitch="360"/>
        </w:sectPr>
      </w:pPr>
    </w:p>
    <w:p w:rsidR="00120F3B" w:rsidRDefault="00120F3B" w:rsidP="00023EF3"/>
    <w:p w:rsidR="00023EF3" w:rsidRDefault="00415068" w:rsidP="00023EF3">
      <w:r>
        <w:t>2)</w:t>
      </w:r>
      <w:proofErr w:type="spellStart"/>
      <w:proofErr w:type="gramStart"/>
      <w:r>
        <w:t>I</w:t>
      </w:r>
      <w:r w:rsidR="00885B4E">
        <w:t>Versione</w:t>
      </w:r>
      <w:proofErr w:type="spellEnd"/>
      <w:proofErr w:type="gramEnd"/>
      <w:r w:rsidR="00885B4E">
        <w:t xml:space="preserve"> con modello applicazione </w:t>
      </w:r>
      <w:proofErr w:type="spellStart"/>
      <w:r w:rsidR="00885B4E">
        <w:t>smartphone</w:t>
      </w:r>
      <w:proofErr w:type="spellEnd"/>
    </w:p>
    <w:p w:rsidR="008F1132" w:rsidRDefault="008F1132" w:rsidP="00023EF3">
      <w:pPr>
        <w:rPr>
          <w:rFonts w:ascii="Times New Roman" w:hAnsi="Times New Roman" w:cs="Times New Roman"/>
          <w:b/>
        </w:rPr>
      </w:pPr>
      <w:r>
        <w:rPr>
          <w:noProof/>
          <w:lang w:eastAsia="it-IT"/>
        </w:rPr>
        <w:drawing>
          <wp:anchor distT="0" distB="0" distL="114300" distR="114300" simplePos="0" relativeHeight="251672576" behindDoc="1" locked="0" layoutInCell="1" allowOverlap="1" wp14:anchorId="0B498B47" wp14:editId="1F70CCC1">
            <wp:simplePos x="0" y="0"/>
            <wp:positionH relativeFrom="column">
              <wp:posOffset>7620</wp:posOffset>
            </wp:positionH>
            <wp:positionV relativeFrom="paragraph">
              <wp:posOffset>212090</wp:posOffset>
            </wp:positionV>
            <wp:extent cx="3253105" cy="1943100"/>
            <wp:effectExtent l="0" t="0" r="0" b="0"/>
            <wp:wrapSquare wrapText="bothSides"/>
            <wp:docPr id="4" name="Immagine 4" descr="C:\Users\Vincenzo\Desktop\snap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Vincenzo\Desktop\snaps\home.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53105" cy="19431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Pr>
          <w:rFonts w:ascii="Times New Roman" w:hAnsi="Times New Roman" w:cs="Times New Roman"/>
          <w:b/>
        </w:rPr>
        <w:t>Schermata iniziale</w:t>
      </w:r>
    </w:p>
    <w:p w:rsidR="008F1132" w:rsidRPr="008F1132" w:rsidRDefault="008F1132" w:rsidP="00023EF3">
      <w:pPr>
        <w:rPr>
          <w:rFonts w:ascii="Times New Roman" w:hAnsi="Times New Roman" w:cs="Times New Roman"/>
        </w:rPr>
      </w:pPr>
      <w:proofErr w:type="gramStart"/>
      <w:r>
        <w:rPr>
          <w:rFonts w:ascii="Times New Roman" w:hAnsi="Times New Roman" w:cs="Times New Roman"/>
        </w:rPr>
        <w:t xml:space="preserve">Da questa schermata l’utente </w:t>
      </w:r>
      <w:proofErr w:type="spellStart"/>
      <w:r>
        <w:rPr>
          <w:rFonts w:ascii="Times New Roman" w:hAnsi="Times New Roman" w:cs="Times New Roman"/>
        </w:rPr>
        <w:t>puo</w:t>
      </w:r>
      <w:proofErr w:type="spellEnd"/>
      <w:r>
        <w:rPr>
          <w:rFonts w:ascii="Times New Roman" w:hAnsi="Times New Roman" w:cs="Times New Roman"/>
        </w:rPr>
        <w:t xml:space="preserve"> accedere direttamente alla sezione mercato per selezionare i prodotti oppure alle sezioni carrello e saldo </w:t>
      </w:r>
      <w:proofErr w:type="gramEnd"/>
      <w:r>
        <w:rPr>
          <w:rFonts w:ascii="Times New Roman" w:hAnsi="Times New Roman" w:cs="Times New Roman"/>
        </w:rPr>
        <w:t xml:space="preserve">per controllare il suo acquisto. </w:t>
      </w:r>
      <w:proofErr w:type="gramStart"/>
      <w:r>
        <w:rPr>
          <w:rFonts w:ascii="Times New Roman" w:hAnsi="Times New Roman" w:cs="Times New Roman"/>
        </w:rPr>
        <w:t>Mentre invece</w:t>
      </w:r>
      <w:proofErr w:type="gramEnd"/>
      <w:r>
        <w:rPr>
          <w:rFonts w:ascii="Times New Roman" w:hAnsi="Times New Roman" w:cs="Times New Roman"/>
        </w:rPr>
        <w:t xml:space="preserve"> i rivenditori possono accedere all’ area privata tramite dialer area</w:t>
      </w:r>
    </w:p>
    <w:p w:rsidR="008F1132" w:rsidRDefault="008F1132" w:rsidP="00023EF3">
      <w:pPr>
        <w:rPr>
          <w:rFonts w:ascii="Times New Roman" w:hAnsi="Times New Roman" w:cs="Times New Roman"/>
          <w:b/>
        </w:rPr>
      </w:pPr>
    </w:p>
    <w:p w:rsidR="008F1132" w:rsidRDefault="008F1132" w:rsidP="00023EF3">
      <w:pPr>
        <w:rPr>
          <w:rFonts w:ascii="Times New Roman" w:hAnsi="Times New Roman" w:cs="Times New Roman"/>
          <w:b/>
        </w:rPr>
      </w:pPr>
      <w:r>
        <w:rPr>
          <w:rFonts w:ascii="Times New Roman" w:hAnsi="Times New Roman" w:cs="Times New Roman"/>
          <w:b/>
        </w:rPr>
        <w:t xml:space="preserve">               </w:t>
      </w:r>
    </w:p>
    <w:p w:rsidR="008F1132" w:rsidRDefault="008F1132" w:rsidP="00023EF3">
      <w:pPr>
        <w:rPr>
          <w:rFonts w:ascii="Times New Roman" w:hAnsi="Times New Roman" w:cs="Times New Roman"/>
          <w:b/>
        </w:rPr>
      </w:pPr>
    </w:p>
    <w:p w:rsidR="008F1132" w:rsidRDefault="008F1132" w:rsidP="00023EF3">
      <w:pPr>
        <w:rPr>
          <w:rFonts w:ascii="Times New Roman" w:hAnsi="Times New Roman" w:cs="Times New Roman"/>
          <w:b/>
        </w:rPr>
      </w:pPr>
      <w:r>
        <w:rPr>
          <w:rFonts w:ascii="Times New Roman" w:hAnsi="Times New Roman" w:cs="Times New Roman"/>
          <w:b/>
          <w:noProof/>
          <w:lang w:eastAsia="it-IT"/>
        </w:rPr>
        <w:drawing>
          <wp:anchor distT="0" distB="0" distL="114300" distR="114300" simplePos="0" relativeHeight="251673600" behindDoc="0" locked="0" layoutInCell="1" allowOverlap="1" wp14:anchorId="456BD72A" wp14:editId="552A31EF">
            <wp:simplePos x="0" y="0"/>
            <wp:positionH relativeFrom="column">
              <wp:posOffset>3810</wp:posOffset>
            </wp:positionH>
            <wp:positionV relativeFrom="paragraph">
              <wp:posOffset>635</wp:posOffset>
            </wp:positionV>
            <wp:extent cx="3348355" cy="2000250"/>
            <wp:effectExtent l="0" t="0" r="0" b="0"/>
            <wp:wrapSquare wrapText="bothSides"/>
            <wp:docPr id="6" name="Immagine 6" descr="C:\Users\Vincenzo\Desktop\snaps\selectCateg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Vincenzo\Desktop\snaps\selectCategoria.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8355" cy="2000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rPr>
        <w:t>Seleziona categoria</w:t>
      </w:r>
    </w:p>
    <w:p w:rsidR="008F1132" w:rsidRPr="008F1132" w:rsidRDefault="008F1132" w:rsidP="00023EF3">
      <w:pPr>
        <w:rPr>
          <w:rFonts w:ascii="Times New Roman" w:hAnsi="Times New Roman" w:cs="Times New Roman"/>
          <w:b/>
        </w:rPr>
        <w:sectPr w:rsidR="008F1132" w:rsidRPr="008F1132" w:rsidSect="00D01D2A">
          <w:headerReference w:type="default" r:id="rId32"/>
          <w:footerReference w:type="default" r:id="rId33"/>
          <w:pgSz w:w="11906" w:h="16838"/>
          <w:pgMar w:top="1418" w:right="1134" w:bottom="851" w:left="1134" w:header="709" w:footer="153" w:gutter="0"/>
          <w:cols w:space="708"/>
          <w:docGrid w:linePitch="360"/>
        </w:sectPr>
      </w:pPr>
      <w:r>
        <w:rPr>
          <w:rFonts w:ascii="Times New Roman" w:hAnsi="Times New Roman" w:cs="Times New Roman"/>
        </w:rPr>
        <w:t xml:space="preserve">Tramite quest’interfaccia l’utente è aiutato nella ricerca del prodotto </w:t>
      </w:r>
      <w:proofErr w:type="spellStart"/>
      <w:r>
        <w:rPr>
          <w:rFonts w:ascii="Times New Roman" w:hAnsi="Times New Roman" w:cs="Times New Roman"/>
        </w:rPr>
        <w:t>desiderato</w:t>
      </w:r>
      <w:proofErr w:type="gramStart"/>
      <w:r>
        <w:rPr>
          <w:rFonts w:ascii="Times New Roman" w:hAnsi="Times New Roman" w:cs="Times New Roman"/>
        </w:rPr>
        <w:t>,</w:t>
      </w:r>
      <w:proofErr w:type="gramEnd"/>
      <w:r>
        <w:rPr>
          <w:rFonts w:ascii="Times New Roman" w:hAnsi="Times New Roman" w:cs="Times New Roman"/>
        </w:rPr>
        <w:t>Infatti</w:t>
      </w:r>
      <w:proofErr w:type="spellEnd"/>
      <w:r>
        <w:rPr>
          <w:rFonts w:ascii="Times New Roman" w:hAnsi="Times New Roman" w:cs="Times New Roman"/>
        </w:rPr>
        <w:t xml:space="preserve"> i prodotti saranno divisi in categorie,</w:t>
      </w:r>
      <w:r>
        <w:rPr>
          <w:rFonts w:ascii="Times New Roman" w:hAnsi="Times New Roman" w:cs="Times New Roman"/>
          <w:b/>
        </w:rPr>
        <w:t xml:space="preserve">                                                                               </w:t>
      </w:r>
    </w:p>
    <w:p w:rsidR="00023EF3" w:rsidRDefault="00885B4E" w:rsidP="00023EF3">
      <w:r>
        <w:rPr>
          <w:noProof/>
          <w:lang w:eastAsia="it-IT"/>
        </w:rPr>
        <w:lastRenderedPageBreak/>
        <w:drawing>
          <wp:anchor distT="0" distB="0" distL="114300" distR="114300" simplePos="0" relativeHeight="251674624" behindDoc="0" locked="0" layoutInCell="1" allowOverlap="1" wp14:anchorId="27F7651C" wp14:editId="58EE9FF0">
            <wp:simplePos x="0" y="0"/>
            <wp:positionH relativeFrom="column">
              <wp:posOffset>-43815</wp:posOffset>
            </wp:positionH>
            <wp:positionV relativeFrom="paragraph">
              <wp:posOffset>297815</wp:posOffset>
            </wp:positionV>
            <wp:extent cx="3084830" cy="1857375"/>
            <wp:effectExtent l="0" t="0" r="0" b="0"/>
            <wp:wrapSquare wrapText="bothSides"/>
            <wp:docPr id="7" name="Immagine 7" descr="C:\Users\Vincenzo\Desktop\snaps\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Vincenzo\Desktop\snaps\prodotti.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4830" cy="1857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B4E" w:rsidRDefault="00885B4E" w:rsidP="00885B4E">
      <w:pPr>
        <w:rPr>
          <w:rFonts w:ascii="Times New Roman" w:hAnsi="Times New Roman" w:cs="Times New Roman"/>
          <w:b/>
        </w:rPr>
      </w:pPr>
      <w:r w:rsidRPr="00885B4E">
        <w:rPr>
          <w:rFonts w:ascii="Times New Roman" w:hAnsi="Times New Roman" w:cs="Times New Roman"/>
          <w:b/>
        </w:rPr>
        <w:t>Selezione del prodotto</w:t>
      </w:r>
    </w:p>
    <w:p w:rsidR="00885B4E" w:rsidRPr="00885B4E" w:rsidRDefault="00885B4E" w:rsidP="00885B4E">
      <w:pPr>
        <w:rPr>
          <w:rFonts w:ascii="Times New Roman" w:hAnsi="Times New Roman" w:cs="Times New Roman"/>
        </w:rPr>
      </w:pPr>
      <w:r>
        <w:rPr>
          <w:rFonts w:ascii="Times New Roman" w:hAnsi="Times New Roman" w:cs="Times New Roman"/>
        </w:rPr>
        <w:t xml:space="preserve">Tramite quest’interfaccia l’utente visualizza l’elenco dei prodotti e seleziona il prodotto </w:t>
      </w:r>
      <w:proofErr w:type="gramStart"/>
      <w:r>
        <w:rPr>
          <w:rFonts w:ascii="Times New Roman" w:hAnsi="Times New Roman" w:cs="Times New Roman"/>
        </w:rPr>
        <w:t>desiderato</w:t>
      </w:r>
      <w:proofErr w:type="gramEnd"/>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r>
        <w:rPr>
          <w:rFonts w:ascii="Times New Roman" w:hAnsi="Times New Roman"/>
          <w:noProof/>
          <w:sz w:val="24"/>
          <w:szCs w:val="24"/>
          <w:lang w:eastAsia="it-IT" w:bidi="ar-SA"/>
        </w:rPr>
        <w:drawing>
          <wp:anchor distT="0" distB="0" distL="114300" distR="114300" simplePos="0" relativeHeight="251675648" behindDoc="0" locked="0" layoutInCell="1" allowOverlap="1">
            <wp:simplePos x="0" y="0"/>
            <wp:positionH relativeFrom="column">
              <wp:posOffset>3810</wp:posOffset>
            </wp:positionH>
            <wp:positionV relativeFrom="paragraph">
              <wp:posOffset>-4445</wp:posOffset>
            </wp:positionV>
            <wp:extent cx="3038475" cy="2828925"/>
            <wp:effectExtent l="0" t="0" r="0" b="0"/>
            <wp:wrapSquare wrapText="bothSides"/>
            <wp:docPr id="8" name="Immagine 8" descr="C:\Users\Vincenzo\Desktop\snaps\prodot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Vincenzo\Desktop\snaps\prodotto.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84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885B4E">
        <w:rPr>
          <w:rFonts w:ascii="Times New Roman" w:hAnsi="Times New Roman"/>
          <w:sz w:val="24"/>
          <w:szCs w:val="24"/>
        </w:rPr>
        <w:t>Prodotto</w:t>
      </w:r>
    </w:p>
    <w:p w:rsidR="00885B4E" w:rsidRPr="00885B4E" w:rsidRDefault="00885B4E" w:rsidP="00023EF3">
      <w:pPr>
        <w:pStyle w:val="TimesnewRoman"/>
        <w:rPr>
          <w:rFonts w:ascii="Times New Roman" w:hAnsi="Times New Roman"/>
          <w:b w:val="0"/>
          <w:sz w:val="24"/>
          <w:szCs w:val="24"/>
        </w:rPr>
      </w:pPr>
      <w:r>
        <w:rPr>
          <w:rFonts w:ascii="Times New Roman" w:hAnsi="Times New Roman"/>
          <w:b w:val="0"/>
          <w:sz w:val="24"/>
          <w:szCs w:val="24"/>
        </w:rPr>
        <w:t xml:space="preserve">Da questa schermata si possono visualizzare maggiori informazioni riguardo </w:t>
      </w:r>
      <w:proofErr w:type="gramStart"/>
      <w:r>
        <w:rPr>
          <w:rFonts w:ascii="Times New Roman" w:hAnsi="Times New Roman"/>
          <w:b w:val="0"/>
          <w:sz w:val="24"/>
          <w:szCs w:val="24"/>
        </w:rPr>
        <w:t>il</w:t>
      </w:r>
      <w:proofErr w:type="gramEnd"/>
      <w:r>
        <w:rPr>
          <w:rFonts w:ascii="Times New Roman" w:hAnsi="Times New Roman"/>
          <w:b w:val="0"/>
          <w:sz w:val="24"/>
          <w:szCs w:val="24"/>
        </w:rPr>
        <w:t xml:space="preserve"> prodotto e selezionarne la quantità</w:t>
      </w: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F1132" w:rsidRDefault="008F1132" w:rsidP="00023EF3">
      <w:pPr>
        <w:pStyle w:val="TimesnewRoman"/>
        <w:rPr>
          <w:rFonts w:ascii="Times New Roman" w:hAnsi="Times New Roman"/>
          <w:sz w:val="24"/>
          <w:szCs w:val="24"/>
        </w:rPr>
      </w:pPr>
    </w:p>
    <w:p w:rsidR="00885B4E" w:rsidRDefault="00885B4E" w:rsidP="00023EF3">
      <w:pPr>
        <w:pStyle w:val="TimesnewRoman"/>
        <w:rPr>
          <w:rFonts w:ascii="Times New Roman" w:hAnsi="Times New Roman"/>
          <w:sz w:val="24"/>
          <w:szCs w:val="24"/>
        </w:rPr>
      </w:pPr>
    </w:p>
    <w:p w:rsidR="00885B4E" w:rsidRPr="00885B4E" w:rsidRDefault="00885B4E" w:rsidP="00885B4E">
      <w:pPr>
        <w:rPr>
          <w:lang w:eastAsia="hi-IN" w:bidi="hi-IN"/>
        </w:rPr>
      </w:pPr>
    </w:p>
    <w:p w:rsidR="00885B4E" w:rsidRDefault="00885B4E" w:rsidP="00885B4E">
      <w:pPr>
        <w:rPr>
          <w:lang w:eastAsia="hi-IN" w:bidi="hi-IN"/>
        </w:rPr>
      </w:pPr>
      <w:r>
        <w:rPr>
          <w:rFonts w:ascii="Times New Roman" w:hAnsi="Times New Roman"/>
          <w:noProof/>
          <w:sz w:val="24"/>
          <w:szCs w:val="24"/>
          <w:lang w:eastAsia="it-IT"/>
        </w:rPr>
        <w:drawing>
          <wp:anchor distT="0" distB="0" distL="114300" distR="114300" simplePos="0" relativeHeight="251676672" behindDoc="0" locked="0" layoutInCell="1" allowOverlap="1" wp14:anchorId="14F85618" wp14:editId="160B91B1">
            <wp:simplePos x="0" y="0"/>
            <wp:positionH relativeFrom="column">
              <wp:posOffset>-43815</wp:posOffset>
            </wp:positionH>
            <wp:positionV relativeFrom="paragraph">
              <wp:posOffset>319405</wp:posOffset>
            </wp:positionV>
            <wp:extent cx="3086100" cy="1843405"/>
            <wp:effectExtent l="0" t="0" r="0" b="0"/>
            <wp:wrapSquare wrapText="bothSides"/>
            <wp:docPr id="9" name="Immagine 9" descr="C:\Users\Vincenzo\Desktop\snaps\spedi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Vincenzo\Desktop\snaps\spedizion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6100" cy="1843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85B4E" w:rsidRPr="00885B4E" w:rsidRDefault="00885B4E" w:rsidP="00885B4E">
      <w:pPr>
        <w:rPr>
          <w:rFonts w:ascii="Times New Roman" w:hAnsi="Times New Roman" w:cs="Times New Roman"/>
          <w:b/>
          <w:lang w:eastAsia="hi-IN" w:bidi="hi-IN"/>
        </w:rPr>
      </w:pPr>
      <w:r>
        <w:rPr>
          <w:rFonts w:ascii="Times New Roman" w:hAnsi="Times New Roman" w:cs="Times New Roman"/>
          <w:b/>
          <w:lang w:eastAsia="hi-IN" w:bidi="hi-IN"/>
        </w:rPr>
        <w:t xml:space="preserve">Elaborazione </w:t>
      </w:r>
      <w:proofErr w:type="gramStart"/>
      <w:r>
        <w:rPr>
          <w:rFonts w:ascii="Times New Roman" w:hAnsi="Times New Roman" w:cs="Times New Roman"/>
          <w:b/>
          <w:lang w:eastAsia="hi-IN" w:bidi="hi-IN"/>
        </w:rPr>
        <w:t xml:space="preserve">dell’ </w:t>
      </w:r>
      <w:proofErr w:type="gramEnd"/>
      <w:r>
        <w:rPr>
          <w:rFonts w:ascii="Times New Roman" w:hAnsi="Times New Roman" w:cs="Times New Roman"/>
          <w:b/>
          <w:lang w:eastAsia="hi-IN" w:bidi="hi-IN"/>
        </w:rPr>
        <w:t>ordine</w:t>
      </w:r>
    </w:p>
    <w:p w:rsidR="0033141A" w:rsidRDefault="00885B4E" w:rsidP="00885B4E">
      <w:pPr>
        <w:rPr>
          <w:lang w:eastAsia="hi-IN" w:bidi="hi-IN"/>
        </w:rPr>
      </w:pPr>
      <w:proofErr w:type="gramStart"/>
      <w:r>
        <w:rPr>
          <w:lang w:eastAsia="hi-IN" w:bidi="hi-IN"/>
        </w:rPr>
        <w:t xml:space="preserve">Tramite questa schermata l’utente </w:t>
      </w:r>
      <w:proofErr w:type="spellStart"/>
      <w:r>
        <w:rPr>
          <w:lang w:eastAsia="hi-IN" w:bidi="hi-IN"/>
        </w:rPr>
        <w:t>puo</w:t>
      </w:r>
      <w:proofErr w:type="spellEnd"/>
      <w:r>
        <w:rPr>
          <w:lang w:eastAsia="hi-IN" w:bidi="hi-IN"/>
        </w:rPr>
        <w:t xml:space="preserve"> decidere se farsi inviare il bene acquistato oppure di ritirarlo al negozio.</w:t>
      </w:r>
      <w:proofErr w:type="gramEnd"/>
    </w:p>
    <w:p w:rsidR="0033141A" w:rsidRPr="0033141A" w:rsidRDefault="0033141A" w:rsidP="0033141A">
      <w:pPr>
        <w:rPr>
          <w:lang w:eastAsia="hi-IN" w:bidi="hi-IN"/>
        </w:rPr>
      </w:pPr>
    </w:p>
    <w:p w:rsidR="0033141A" w:rsidRPr="0033141A" w:rsidRDefault="0033141A" w:rsidP="0033141A">
      <w:pPr>
        <w:rPr>
          <w:lang w:eastAsia="hi-IN" w:bidi="hi-IN"/>
        </w:rPr>
      </w:pPr>
    </w:p>
    <w:p w:rsidR="0033141A" w:rsidRPr="0033141A" w:rsidRDefault="0033141A" w:rsidP="0033141A">
      <w:pPr>
        <w:rPr>
          <w:lang w:eastAsia="hi-IN" w:bidi="hi-IN"/>
        </w:rPr>
      </w:pPr>
    </w:p>
    <w:p w:rsidR="0033141A" w:rsidRPr="0033141A" w:rsidRDefault="0033141A" w:rsidP="0033141A">
      <w:pPr>
        <w:rPr>
          <w:lang w:eastAsia="hi-IN" w:bidi="hi-IN"/>
        </w:rPr>
      </w:pPr>
    </w:p>
    <w:p w:rsidR="0033141A" w:rsidRDefault="0033141A" w:rsidP="0033141A">
      <w:pPr>
        <w:rPr>
          <w:lang w:eastAsia="hi-IN" w:bidi="hi-IN"/>
        </w:rPr>
        <w:sectPr w:rsidR="0033141A" w:rsidSect="00D01D2A">
          <w:headerReference w:type="default" r:id="rId37"/>
          <w:footerReference w:type="default" r:id="rId38"/>
          <w:pgSz w:w="11906" w:h="16838"/>
          <w:pgMar w:top="1418" w:right="1134" w:bottom="851" w:left="1134" w:header="709" w:footer="153" w:gutter="0"/>
          <w:cols w:space="708"/>
          <w:docGrid w:linePitch="360"/>
        </w:sectPr>
      </w:pPr>
    </w:p>
    <w:p w:rsidR="00415068" w:rsidRDefault="00415068" w:rsidP="0033141A">
      <w:pPr>
        <w:tabs>
          <w:tab w:val="left" w:pos="3555"/>
        </w:tabs>
        <w:rPr>
          <w:lang w:eastAsia="hi-IN" w:bidi="hi-IN"/>
        </w:rPr>
      </w:pPr>
    </w:p>
    <w:p w:rsidR="00415068" w:rsidRDefault="00415068" w:rsidP="0033141A">
      <w:pPr>
        <w:tabs>
          <w:tab w:val="left" w:pos="3555"/>
        </w:tabs>
        <w:rPr>
          <w:lang w:eastAsia="hi-IN" w:bidi="hi-IN"/>
        </w:rPr>
      </w:pPr>
      <w:r>
        <w:rPr>
          <w:lang w:eastAsia="hi-IN" w:bidi="hi-IN"/>
        </w:rPr>
        <w:t xml:space="preserve">3)II versione modello applicazione </w:t>
      </w:r>
      <w:proofErr w:type="spellStart"/>
      <w:r>
        <w:rPr>
          <w:lang w:eastAsia="hi-IN" w:bidi="hi-IN"/>
        </w:rPr>
        <w:t>smartphone</w:t>
      </w:r>
      <w:proofErr w:type="spellEnd"/>
    </w:p>
    <w:p w:rsidR="00415068" w:rsidRPr="00415068" w:rsidRDefault="00415068" w:rsidP="0033141A">
      <w:pPr>
        <w:tabs>
          <w:tab w:val="left" w:pos="3555"/>
        </w:tabs>
        <w:rPr>
          <w:b/>
          <w:lang w:eastAsia="hi-IN" w:bidi="hi-IN"/>
        </w:rPr>
      </w:pPr>
      <w:r w:rsidRPr="00415068">
        <w:rPr>
          <w:b/>
          <w:noProof/>
          <w:lang w:eastAsia="it-IT"/>
        </w:rPr>
        <w:drawing>
          <wp:anchor distT="0" distB="0" distL="114300" distR="114300" simplePos="0" relativeHeight="251678720" behindDoc="0" locked="0" layoutInCell="1" allowOverlap="1" wp14:anchorId="36C1549C" wp14:editId="31D7AC3B">
            <wp:simplePos x="0" y="0"/>
            <wp:positionH relativeFrom="column">
              <wp:posOffset>3810</wp:posOffset>
            </wp:positionH>
            <wp:positionV relativeFrom="paragraph">
              <wp:posOffset>3810</wp:posOffset>
            </wp:positionV>
            <wp:extent cx="1828800" cy="3053080"/>
            <wp:effectExtent l="0" t="0" r="0" b="0"/>
            <wp:wrapSquare wrapText="bothSides"/>
            <wp:docPr id="48" name="Immagine 48" descr="C:\Users\Vincenzo\Desktop\snaps\2selectCategor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ncenzo\Desktop\snaps\2selectCategoria.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30530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5068">
        <w:rPr>
          <w:b/>
          <w:lang w:eastAsia="hi-IN" w:bidi="hi-IN"/>
        </w:rPr>
        <w:t>Seleziona categoria</w:t>
      </w:r>
    </w:p>
    <w:p w:rsidR="00415068" w:rsidRDefault="00415068" w:rsidP="0033141A">
      <w:pPr>
        <w:tabs>
          <w:tab w:val="left" w:pos="3555"/>
        </w:tabs>
        <w:rPr>
          <w:lang w:eastAsia="hi-IN" w:bidi="hi-IN"/>
        </w:rPr>
      </w:pPr>
      <w:r>
        <w:rPr>
          <w:lang w:eastAsia="hi-IN" w:bidi="hi-IN"/>
        </w:rPr>
        <w:t>Tramite questo menu a tendina l’utente può selezionare la categoria di prodotto desiderata.</w:t>
      </w:r>
    </w:p>
    <w:p w:rsidR="00415068" w:rsidRDefault="00415068" w:rsidP="0033141A">
      <w:pPr>
        <w:tabs>
          <w:tab w:val="left" w:pos="3555"/>
        </w:tabs>
        <w:rPr>
          <w:lang w:eastAsia="hi-IN" w:bidi="hi-IN"/>
        </w:rPr>
      </w:pPr>
    </w:p>
    <w:p w:rsidR="00415068" w:rsidRDefault="00415068" w:rsidP="0033141A">
      <w:pPr>
        <w:tabs>
          <w:tab w:val="left" w:pos="3555"/>
        </w:tabs>
        <w:rPr>
          <w:lang w:eastAsia="hi-IN" w:bidi="hi-IN"/>
        </w:rPr>
      </w:pPr>
    </w:p>
    <w:p w:rsidR="0033141A" w:rsidRDefault="0033141A" w:rsidP="0033141A">
      <w:pPr>
        <w:tabs>
          <w:tab w:val="left" w:pos="3555"/>
        </w:tabs>
        <w:rPr>
          <w:lang w:eastAsia="hi-IN" w:bidi="hi-IN"/>
        </w:rPr>
      </w:pPr>
    </w:p>
    <w:p w:rsidR="0033141A" w:rsidRDefault="0033141A" w:rsidP="0033141A">
      <w:pPr>
        <w:rPr>
          <w:lang w:eastAsia="hi-IN" w:bidi="hi-IN"/>
        </w:rPr>
      </w:pPr>
    </w:p>
    <w:p w:rsidR="00415068" w:rsidRDefault="00415068" w:rsidP="0033141A">
      <w:pPr>
        <w:rPr>
          <w:lang w:eastAsia="hi-IN" w:bidi="hi-IN"/>
        </w:rPr>
      </w:pPr>
    </w:p>
    <w:p w:rsidR="00415068" w:rsidRPr="00415068" w:rsidRDefault="00415068" w:rsidP="00415068">
      <w:pPr>
        <w:rPr>
          <w:lang w:eastAsia="hi-IN" w:bidi="hi-IN"/>
        </w:rPr>
      </w:pPr>
    </w:p>
    <w:p w:rsidR="00415068" w:rsidRPr="00415068" w:rsidRDefault="00415068" w:rsidP="00415068">
      <w:pPr>
        <w:rPr>
          <w:lang w:eastAsia="hi-IN" w:bidi="hi-IN"/>
        </w:rPr>
      </w:pPr>
    </w:p>
    <w:p w:rsidR="00415068" w:rsidRPr="00415068" w:rsidRDefault="00415068" w:rsidP="00415068">
      <w:pPr>
        <w:rPr>
          <w:lang w:eastAsia="hi-IN" w:bidi="hi-IN"/>
        </w:rPr>
      </w:pPr>
    </w:p>
    <w:p w:rsidR="00415068" w:rsidRPr="00415068" w:rsidRDefault="00415068" w:rsidP="00415068">
      <w:pPr>
        <w:rPr>
          <w:lang w:eastAsia="hi-IN" w:bidi="hi-IN"/>
        </w:rPr>
      </w:pPr>
    </w:p>
    <w:p w:rsidR="00415068" w:rsidRPr="00415068" w:rsidRDefault="00415068" w:rsidP="00415068">
      <w:pPr>
        <w:rPr>
          <w:lang w:eastAsia="hi-IN" w:bidi="hi-IN"/>
        </w:rPr>
      </w:pPr>
    </w:p>
    <w:p w:rsidR="00415068" w:rsidRPr="00415068" w:rsidRDefault="00415068" w:rsidP="00415068">
      <w:pPr>
        <w:tabs>
          <w:tab w:val="left" w:pos="1245"/>
        </w:tabs>
        <w:rPr>
          <w:b/>
          <w:lang w:eastAsia="hi-IN" w:bidi="hi-IN"/>
        </w:rPr>
      </w:pPr>
      <w:r w:rsidRPr="00415068">
        <w:rPr>
          <w:b/>
          <w:noProof/>
          <w:lang w:eastAsia="it-IT"/>
        </w:rPr>
        <w:drawing>
          <wp:anchor distT="0" distB="0" distL="114300" distR="114300" simplePos="0" relativeHeight="251679744" behindDoc="0" locked="0" layoutInCell="1" allowOverlap="1" wp14:anchorId="2F781624" wp14:editId="2CF63EA4">
            <wp:simplePos x="0" y="0"/>
            <wp:positionH relativeFrom="column">
              <wp:posOffset>3810</wp:posOffset>
            </wp:positionH>
            <wp:positionV relativeFrom="paragraph">
              <wp:posOffset>3175</wp:posOffset>
            </wp:positionV>
            <wp:extent cx="1834515" cy="3019425"/>
            <wp:effectExtent l="0" t="0" r="0" b="9525"/>
            <wp:wrapSquare wrapText="bothSides"/>
            <wp:docPr id="49" name="Immagine 49" descr="C:\Users\Vincenzo\Desktop\snaps\2prodot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cenzo\Desktop\snaps\2prodotti.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34515" cy="3019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5068">
        <w:rPr>
          <w:b/>
          <w:lang w:eastAsia="hi-IN" w:bidi="hi-IN"/>
        </w:rPr>
        <w:t>Selezione del prodotto</w:t>
      </w:r>
    </w:p>
    <w:p w:rsidR="00885B4E" w:rsidRPr="00415068" w:rsidRDefault="00415068" w:rsidP="00415068">
      <w:pPr>
        <w:rPr>
          <w:lang w:eastAsia="hi-IN" w:bidi="hi-IN"/>
        </w:rPr>
        <w:sectPr w:rsidR="00885B4E" w:rsidRPr="00415068" w:rsidSect="00D01D2A">
          <w:headerReference w:type="default" r:id="rId41"/>
          <w:footerReference w:type="default" r:id="rId42"/>
          <w:pgSz w:w="11906" w:h="16838"/>
          <w:pgMar w:top="1418" w:right="1134" w:bottom="851" w:left="1134" w:header="709" w:footer="153" w:gutter="0"/>
          <w:cols w:space="708"/>
          <w:docGrid w:linePitch="360"/>
        </w:sectPr>
      </w:pPr>
      <w:r>
        <w:rPr>
          <w:lang w:eastAsia="hi-IN" w:bidi="hi-IN"/>
        </w:rPr>
        <w:t xml:space="preserve">Tramite questo menu a tendina un utente può scegliere il tipo del prodotto e </w:t>
      </w:r>
      <w:proofErr w:type="gramStart"/>
      <w:r>
        <w:rPr>
          <w:lang w:eastAsia="hi-IN" w:bidi="hi-IN"/>
        </w:rPr>
        <w:t>editarne</w:t>
      </w:r>
      <w:proofErr w:type="gramEnd"/>
      <w:r>
        <w:rPr>
          <w:lang w:eastAsia="hi-IN" w:bidi="hi-IN"/>
        </w:rPr>
        <w:t xml:space="preserve"> la quantità.</w:t>
      </w:r>
    </w:p>
    <w:p w:rsidR="00120F3B" w:rsidRDefault="00120F3B" w:rsidP="000405A9">
      <w:pPr>
        <w:pStyle w:val="Nessunaspaziatura"/>
        <w:jc w:val="both"/>
        <w:rPr>
          <w:rFonts w:ascii="Times New Roman" w:hAnsi="Times New Roman"/>
        </w:rPr>
      </w:pPr>
    </w:p>
    <w:p w:rsidR="000405A9" w:rsidRPr="00562341" w:rsidRDefault="000405A9" w:rsidP="000405A9">
      <w:pPr>
        <w:pStyle w:val="Nessunaspaziatura"/>
        <w:jc w:val="both"/>
        <w:rPr>
          <w:rFonts w:ascii="Times New Roman" w:hAnsi="Times New Roman"/>
        </w:rPr>
      </w:pPr>
      <w:bookmarkStart w:id="0" w:name="_GoBack"/>
      <w:bookmarkEnd w:id="0"/>
      <w:r w:rsidRPr="00562341">
        <w:rPr>
          <w:rFonts w:ascii="Times New Roman" w:hAnsi="Times New Roman"/>
        </w:rPr>
        <w:t xml:space="preserve">Il lavoro svolto per la realizzazione del primo </w:t>
      </w:r>
      <w:proofErr w:type="spellStart"/>
      <w:r w:rsidRPr="00562341">
        <w:rPr>
          <w:rFonts w:ascii="Times New Roman" w:hAnsi="Times New Roman"/>
        </w:rPr>
        <w:t>assignment</w:t>
      </w:r>
      <w:proofErr w:type="spellEnd"/>
      <w:r w:rsidRPr="00562341">
        <w:rPr>
          <w:rFonts w:ascii="Times New Roman" w:hAnsi="Times New Roman"/>
        </w:rPr>
        <w:t xml:space="preserve"> è stato svolto in egual misura da tutti i componenti del gruppo. Tutti i task sono stati eseguiti in gruppo, cercando la massima collaborazione e partecipazione dei </w:t>
      </w:r>
      <w:proofErr w:type="gramStart"/>
      <w:r w:rsidRPr="00562341">
        <w:rPr>
          <w:rFonts w:ascii="Times New Roman" w:hAnsi="Times New Roman"/>
        </w:rPr>
        <w:t>componenti</w:t>
      </w:r>
      <w:proofErr w:type="gramEnd"/>
      <w:r w:rsidRPr="00562341">
        <w:rPr>
          <w:rFonts w:ascii="Times New Roman" w:hAnsi="Times New Roman"/>
        </w:rPr>
        <w:t>. L’idea di base è stata proposta da Gambale Vincenzo</w:t>
      </w:r>
      <w:proofErr w:type="gramStart"/>
      <w:r w:rsidR="00562341">
        <w:rPr>
          <w:rFonts w:ascii="Times New Roman" w:hAnsi="Times New Roman"/>
        </w:rPr>
        <w:t xml:space="preserve"> </w:t>
      </w:r>
      <w:r w:rsidRPr="00562341">
        <w:rPr>
          <w:rFonts w:ascii="Times New Roman" w:hAnsi="Times New Roman"/>
        </w:rPr>
        <w:t>,</w:t>
      </w:r>
      <w:proofErr w:type="gramEnd"/>
      <w:r w:rsidR="00562341">
        <w:rPr>
          <w:rFonts w:ascii="Times New Roman" w:hAnsi="Times New Roman"/>
        </w:rPr>
        <w:t xml:space="preserve"> </w:t>
      </w:r>
      <w:r w:rsidRPr="00562341">
        <w:rPr>
          <w:rFonts w:ascii="Times New Roman" w:hAnsi="Times New Roman"/>
        </w:rPr>
        <w:t xml:space="preserve">e tutti i membri del gruppo hanno collaborato alla ricerca di informazioni e riscontri reali prima di produrre la documentazione. </w:t>
      </w:r>
    </w:p>
    <w:p w:rsidR="000405A9" w:rsidRDefault="000405A9" w:rsidP="000405A9">
      <w:pPr>
        <w:pStyle w:val="Nessunaspaziatura"/>
        <w:jc w:val="both"/>
        <w:rPr>
          <w:sz w:val="24"/>
          <w:szCs w:val="24"/>
        </w:rPr>
      </w:pPr>
      <w:r>
        <w:rPr>
          <w:sz w:val="24"/>
          <w:szCs w:val="24"/>
        </w:rPr>
        <w:t xml:space="preserve"> </w:t>
      </w:r>
    </w:p>
    <w:p w:rsidR="000405A9" w:rsidRPr="00737F11" w:rsidRDefault="000405A9" w:rsidP="000405A9">
      <w:pPr>
        <w:pStyle w:val="Nessunaspaziatura"/>
        <w:jc w:val="both"/>
        <w:rPr>
          <w:b/>
          <w:sz w:val="24"/>
          <w:szCs w:val="24"/>
          <w:u w:val="single"/>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204"/>
        <w:gridCol w:w="3574"/>
      </w:tblGrid>
      <w:tr w:rsidR="000405A9" w:rsidRPr="00E0672C" w:rsidTr="00F04EF7">
        <w:tc>
          <w:tcPr>
            <w:tcW w:w="6204" w:type="dxa"/>
          </w:tcPr>
          <w:p w:rsidR="000405A9" w:rsidRPr="00562341" w:rsidRDefault="000405A9" w:rsidP="00F04EF7">
            <w:pPr>
              <w:pStyle w:val="Nessunaspaziatura"/>
              <w:jc w:val="center"/>
              <w:rPr>
                <w:rFonts w:ascii="Times New Roman" w:hAnsi="Times New Roman"/>
                <w:b/>
                <w:sz w:val="24"/>
                <w:szCs w:val="24"/>
                <w:u w:val="single"/>
              </w:rPr>
            </w:pPr>
            <w:r w:rsidRPr="00562341">
              <w:rPr>
                <w:rFonts w:ascii="Times New Roman" w:hAnsi="Times New Roman"/>
                <w:b/>
                <w:sz w:val="24"/>
                <w:szCs w:val="24"/>
                <w:u w:val="single"/>
              </w:rPr>
              <w:t>Nome e cognome /Ruolo</w:t>
            </w:r>
          </w:p>
        </w:tc>
        <w:tc>
          <w:tcPr>
            <w:tcW w:w="3574" w:type="dxa"/>
          </w:tcPr>
          <w:p w:rsidR="000405A9" w:rsidRPr="00562341" w:rsidRDefault="000405A9" w:rsidP="00F04EF7">
            <w:pPr>
              <w:pStyle w:val="Nessunaspaziatura"/>
              <w:jc w:val="center"/>
              <w:rPr>
                <w:rFonts w:ascii="Times New Roman" w:hAnsi="Times New Roman"/>
                <w:b/>
                <w:sz w:val="24"/>
                <w:szCs w:val="24"/>
                <w:u w:val="single"/>
              </w:rPr>
            </w:pPr>
            <w:r w:rsidRPr="00562341">
              <w:rPr>
                <w:rFonts w:ascii="Times New Roman" w:hAnsi="Times New Roman"/>
                <w:b/>
                <w:sz w:val="24"/>
                <w:szCs w:val="24"/>
                <w:u w:val="single"/>
              </w:rPr>
              <w:t>Percentuale lavoro svolto</w:t>
            </w:r>
          </w:p>
        </w:tc>
      </w:tr>
      <w:tr w:rsidR="000405A9" w:rsidRPr="00E0672C" w:rsidTr="00F04EF7">
        <w:tc>
          <w:tcPr>
            <w:tcW w:w="6204" w:type="dxa"/>
          </w:tcPr>
          <w:p w:rsidR="000405A9" w:rsidRPr="00562341" w:rsidRDefault="000405A9" w:rsidP="00F04EF7">
            <w:pPr>
              <w:pStyle w:val="Nessunaspaziatura"/>
              <w:jc w:val="both"/>
              <w:rPr>
                <w:rFonts w:ascii="Times New Roman" w:hAnsi="Times New Roman"/>
                <w:b/>
                <w:sz w:val="24"/>
                <w:szCs w:val="24"/>
              </w:rPr>
            </w:pPr>
            <w:r w:rsidRPr="00562341">
              <w:rPr>
                <w:rFonts w:ascii="Times New Roman" w:hAnsi="Times New Roman"/>
                <w:b/>
                <w:sz w:val="24"/>
                <w:szCs w:val="24"/>
              </w:rPr>
              <w:t>Napolitano Sabatino/Manager del gruppo</w:t>
            </w:r>
          </w:p>
        </w:tc>
        <w:tc>
          <w:tcPr>
            <w:tcW w:w="3574" w:type="dxa"/>
          </w:tcPr>
          <w:p w:rsidR="000405A9" w:rsidRPr="00E0672C" w:rsidRDefault="000405A9" w:rsidP="00F04EF7">
            <w:pPr>
              <w:pStyle w:val="Nessunaspaziatura"/>
              <w:jc w:val="center"/>
              <w:rPr>
                <w:sz w:val="24"/>
                <w:szCs w:val="24"/>
              </w:rPr>
            </w:pPr>
            <w:r w:rsidRPr="00E0672C">
              <w:rPr>
                <w:sz w:val="24"/>
                <w:szCs w:val="24"/>
              </w:rPr>
              <w:t>25%</w:t>
            </w:r>
          </w:p>
        </w:tc>
      </w:tr>
      <w:tr w:rsidR="000405A9" w:rsidRPr="00E0672C" w:rsidTr="00F04EF7">
        <w:tc>
          <w:tcPr>
            <w:tcW w:w="6204" w:type="dxa"/>
          </w:tcPr>
          <w:p w:rsidR="000405A9" w:rsidRPr="00562341" w:rsidRDefault="000405A9" w:rsidP="00F04EF7">
            <w:pPr>
              <w:pStyle w:val="Nessunaspaziatura"/>
              <w:jc w:val="both"/>
              <w:rPr>
                <w:rFonts w:ascii="Times New Roman" w:hAnsi="Times New Roman"/>
                <w:b/>
                <w:sz w:val="24"/>
                <w:szCs w:val="24"/>
              </w:rPr>
            </w:pPr>
            <w:r w:rsidRPr="00562341">
              <w:rPr>
                <w:rFonts w:ascii="Times New Roman" w:hAnsi="Times New Roman"/>
                <w:b/>
                <w:sz w:val="24"/>
                <w:szCs w:val="24"/>
              </w:rPr>
              <w:t>Gambale Vincenzo/Manager della documentazione</w:t>
            </w:r>
          </w:p>
        </w:tc>
        <w:tc>
          <w:tcPr>
            <w:tcW w:w="3574" w:type="dxa"/>
          </w:tcPr>
          <w:p w:rsidR="000405A9" w:rsidRPr="00E0672C" w:rsidRDefault="000405A9" w:rsidP="00F04EF7">
            <w:pPr>
              <w:pStyle w:val="Nessunaspaziatura"/>
              <w:jc w:val="center"/>
              <w:rPr>
                <w:sz w:val="24"/>
                <w:szCs w:val="24"/>
              </w:rPr>
            </w:pPr>
            <w:r w:rsidRPr="00E0672C">
              <w:rPr>
                <w:sz w:val="24"/>
                <w:szCs w:val="24"/>
              </w:rPr>
              <w:t>25%</w:t>
            </w:r>
          </w:p>
        </w:tc>
      </w:tr>
      <w:tr w:rsidR="000405A9" w:rsidRPr="00E0672C" w:rsidTr="00F04EF7">
        <w:tc>
          <w:tcPr>
            <w:tcW w:w="6204" w:type="dxa"/>
          </w:tcPr>
          <w:p w:rsidR="000405A9" w:rsidRPr="00562341" w:rsidRDefault="000405A9" w:rsidP="00F04EF7">
            <w:pPr>
              <w:pStyle w:val="Nessunaspaziatura"/>
              <w:jc w:val="both"/>
              <w:rPr>
                <w:rFonts w:ascii="Times New Roman" w:hAnsi="Times New Roman"/>
                <w:b/>
                <w:sz w:val="24"/>
                <w:szCs w:val="24"/>
              </w:rPr>
            </w:pPr>
            <w:r w:rsidRPr="00562341">
              <w:rPr>
                <w:rFonts w:ascii="Times New Roman" w:hAnsi="Times New Roman"/>
                <w:b/>
                <w:sz w:val="24"/>
                <w:szCs w:val="24"/>
              </w:rPr>
              <w:t>De Rosa Giuseppe/Manager della valutazione</w:t>
            </w:r>
          </w:p>
        </w:tc>
        <w:tc>
          <w:tcPr>
            <w:tcW w:w="3574" w:type="dxa"/>
          </w:tcPr>
          <w:p w:rsidR="000405A9" w:rsidRPr="00E0672C" w:rsidRDefault="000405A9" w:rsidP="00F04EF7">
            <w:pPr>
              <w:pStyle w:val="Nessunaspaziatura"/>
              <w:jc w:val="center"/>
              <w:rPr>
                <w:sz w:val="24"/>
                <w:szCs w:val="24"/>
              </w:rPr>
            </w:pPr>
            <w:r w:rsidRPr="00E0672C">
              <w:rPr>
                <w:sz w:val="24"/>
                <w:szCs w:val="24"/>
              </w:rPr>
              <w:t>25%</w:t>
            </w:r>
          </w:p>
        </w:tc>
      </w:tr>
      <w:tr w:rsidR="000405A9" w:rsidRPr="00E0672C" w:rsidTr="00F04EF7">
        <w:tc>
          <w:tcPr>
            <w:tcW w:w="6204" w:type="dxa"/>
          </w:tcPr>
          <w:p w:rsidR="000405A9" w:rsidRPr="00562341" w:rsidRDefault="000405A9" w:rsidP="00F04EF7">
            <w:pPr>
              <w:pStyle w:val="Nessunaspaziatura"/>
              <w:jc w:val="both"/>
              <w:rPr>
                <w:rFonts w:ascii="Times New Roman" w:hAnsi="Times New Roman"/>
                <w:b/>
              </w:rPr>
            </w:pPr>
            <w:r w:rsidRPr="00562341">
              <w:rPr>
                <w:rFonts w:ascii="Times New Roman" w:hAnsi="Times New Roman"/>
                <w:b/>
              </w:rPr>
              <w:t>Vitale Stefano/Manager di progetto</w:t>
            </w:r>
          </w:p>
        </w:tc>
        <w:tc>
          <w:tcPr>
            <w:tcW w:w="3574" w:type="dxa"/>
          </w:tcPr>
          <w:p w:rsidR="000405A9" w:rsidRPr="00E0672C" w:rsidRDefault="000405A9" w:rsidP="00F04EF7">
            <w:pPr>
              <w:pStyle w:val="Nessunaspaziatura"/>
              <w:jc w:val="center"/>
              <w:rPr>
                <w:sz w:val="24"/>
                <w:szCs w:val="24"/>
              </w:rPr>
            </w:pPr>
            <w:r w:rsidRPr="00E0672C">
              <w:rPr>
                <w:sz w:val="24"/>
                <w:szCs w:val="24"/>
              </w:rPr>
              <w:t>25%</w:t>
            </w:r>
          </w:p>
        </w:tc>
      </w:tr>
    </w:tbl>
    <w:p w:rsidR="000405A9" w:rsidRPr="00202EC8" w:rsidRDefault="000405A9" w:rsidP="000405A9">
      <w:pPr>
        <w:pStyle w:val="Nessunaspaziatura"/>
        <w:jc w:val="both"/>
        <w:rPr>
          <w:sz w:val="24"/>
          <w:szCs w:val="24"/>
        </w:rPr>
      </w:pPr>
    </w:p>
    <w:p w:rsidR="000405A9" w:rsidRPr="00202EC8" w:rsidRDefault="000405A9" w:rsidP="000405A9">
      <w:pPr>
        <w:pStyle w:val="Nessunaspaziatura"/>
        <w:jc w:val="center"/>
        <w:rPr>
          <w:b/>
          <w:sz w:val="28"/>
          <w:szCs w:val="28"/>
          <w:u w:val="single"/>
        </w:rPr>
      </w:pPr>
    </w:p>
    <w:p w:rsidR="000405A9" w:rsidRDefault="000405A9" w:rsidP="005F2DD4">
      <w:pPr>
        <w:ind w:right="-1"/>
        <w:rPr>
          <w:rFonts w:ascii="Times New Roman" w:hAnsi="Times New Roman" w:cs="Times New Roman"/>
          <w:sz w:val="26"/>
          <w:szCs w:val="26"/>
        </w:rPr>
      </w:pPr>
    </w:p>
    <w:p w:rsidR="00D01D2A" w:rsidRDefault="00D01D2A" w:rsidP="005F2DD4">
      <w:pPr>
        <w:ind w:right="-1"/>
        <w:rPr>
          <w:rFonts w:ascii="Times New Roman" w:hAnsi="Times New Roman" w:cs="Times New Roman"/>
          <w:sz w:val="26"/>
          <w:szCs w:val="26"/>
        </w:rPr>
      </w:pPr>
    </w:p>
    <w:p w:rsidR="00D01D2A" w:rsidRDefault="00D01D2A" w:rsidP="00D01D2A">
      <w:pPr>
        <w:pStyle w:val="TimesnewRoman"/>
        <w:rPr>
          <w:rFonts w:ascii="Times New Roman" w:hAnsi="Times New Roman"/>
          <w:sz w:val="24"/>
          <w:szCs w:val="24"/>
        </w:rPr>
      </w:pPr>
    </w:p>
    <w:p w:rsidR="00D01D2A" w:rsidRDefault="00D01D2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Default="0033141A" w:rsidP="005F2DD4">
      <w:pPr>
        <w:ind w:right="-1"/>
        <w:rPr>
          <w:rFonts w:ascii="Times New Roman" w:hAnsi="Times New Roman" w:cs="Times New Roman"/>
          <w:sz w:val="26"/>
          <w:szCs w:val="26"/>
        </w:rPr>
      </w:pPr>
    </w:p>
    <w:p w:rsidR="0033141A" w:rsidRPr="0033141A" w:rsidRDefault="0033141A" w:rsidP="0033141A">
      <w:pPr>
        <w:rPr>
          <w:rFonts w:ascii="Times New Roman" w:hAnsi="Times New Roman" w:cs="Times New Roman"/>
          <w:sz w:val="26"/>
          <w:szCs w:val="26"/>
        </w:rPr>
      </w:pPr>
    </w:p>
    <w:p w:rsidR="0033141A" w:rsidRPr="0033141A" w:rsidRDefault="0033141A" w:rsidP="0033141A">
      <w:pPr>
        <w:rPr>
          <w:rFonts w:ascii="Times New Roman" w:hAnsi="Times New Roman" w:cs="Times New Roman"/>
          <w:sz w:val="26"/>
          <w:szCs w:val="26"/>
        </w:rPr>
      </w:pPr>
    </w:p>
    <w:sectPr w:rsidR="0033141A" w:rsidRPr="0033141A" w:rsidSect="00120F3B">
      <w:headerReference w:type="default" r:id="rId43"/>
      <w:footerReference w:type="default" r:id="rId44"/>
      <w:pgSz w:w="11906" w:h="16838"/>
      <w:pgMar w:top="1418" w:right="1134" w:bottom="851" w:left="1134" w:header="709"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940B1" w:rsidRDefault="008940B1" w:rsidP="0056010A">
      <w:pPr>
        <w:spacing w:after="0" w:line="240" w:lineRule="auto"/>
      </w:pPr>
      <w:r>
        <w:separator/>
      </w:r>
    </w:p>
  </w:endnote>
  <w:endnote w:type="continuationSeparator" w:id="0">
    <w:p w:rsidR="008940B1" w:rsidRDefault="008940B1" w:rsidP="005601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NewRomanPSMT">
    <w:altName w:val="MS PMincho"/>
    <w:charset w:val="80"/>
    <w:family w:val="roman"/>
    <w:pitch w:val="default"/>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99854189"/>
      <w:docPartObj>
        <w:docPartGallery w:val="Page Numbers (Bottom of Page)"/>
        <w:docPartUnique/>
      </w:docPartObj>
    </w:sdtPr>
    <w:sdtEndPr/>
    <w:sdtContent>
      <w:p w:rsidR="0056010A"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648"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56010A" w:rsidRDefault="0056010A"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Forma 1" o:spid="_x0000_s1026"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" fillcolor="white [3201]" strokecolor="#4f81bd [3204]" strokeweight="2pt">
                  <v:textbox>
                    <w:txbxContent>
                      <w:p w:rsidR="0056010A" w:rsidRDefault="0056010A" w:rsidP="0056010A">
                        <w:pPr>
                          <w:jc w:val="center"/>
                        </w:pPr>
                      </w:p>
                    </w:txbxContent>
                  </v:textbox>
                  <w10:anchorlock/>
                </v:shape>
              </w:pict>
            </mc:Fallback>
          </mc:AlternateContent>
        </w:r>
      </w:p>
      <w:p w:rsidR="0056010A" w:rsidRDefault="008940B1" w:rsidP="0056010A">
        <w:pPr>
          <w:pStyle w:val="Pidipagina"/>
        </w:pPr>
      </w:p>
    </w:sdtContent>
  </w:sdt>
  <w:p w:rsidR="0056010A" w:rsidRPr="000405A9" w:rsidRDefault="00680F0F" w:rsidP="0056010A">
    <w:pPr>
      <w:pStyle w:val="Pidipagina"/>
      <w:jc w:val="center"/>
      <w:rPr>
        <w:color w:val="365F91" w:themeColor="accent1" w:themeShade="BF"/>
      </w:rPr>
    </w:pPr>
    <w:r w:rsidRPr="000405A9">
      <w:rPr>
        <w:color w:val="365F91" w:themeColor="accent1" w:themeShade="BF"/>
      </w:rPr>
      <w:t>1</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4843427"/>
      <w:docPartObj>
        <w:docPartGallery w:val="Page Numbers (Bottom of Page)"/>
        <w:docPartUnique/>
      </w:docPartObj>
    </w:sdtPr>
    <w:sdtContent>
      <w:p w:rsidR="00120F3B" w:rsidRDefault="00120F3B" w:rsidP="0056010A">
        <w:pPr>
          <w:pStyle w:val="Pidipagina"/>
          <w:jc w:val="center"/>
        </w:pPr>
        <w:r>
          <w:rPr>
            <w:noProof/>
            <w:lang w:eastAsia="it-IT"/>
          </w:rPr>
          <mc:AlternateContent>
            <mc:Choice Requires="wps">
              <w:drawing>
                <wp:inline distT="0" distB="0" distL="0" distR="0" wp14:anchorId="4B95B581" wp14:editId="4960E48A">
                  <wp:extent cx="5467350" cy="45085"/>
                  <wp:effectExtent l="0" t="0" r="19050" b="12065"/>
                  <wp:docPr id="59"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120F3B" w:rsidRDefault="00120F3B"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5"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M32mGVYCAADXBAAADgAAAAAAAAAAAAAAAAAuAgAAZHJzL2Uyb0RvYy54bWxQSwECLQAU&#10;AAYACAAAACEA7HXJ1dsAAAADAQAADwAAAAAAAAAAAAAAAACwBAAAZHJzL2Rvd25yZXYueG1sUEsF&#10;BgAAAAAEAAQA8wAAALgFAAAAAA==&#10;" fillcolor="white [3201]" strokecolor="#4f81bd [3204]" strokeweight="2pt">
                  <v:textbox>
                    <w:txbxContent>
                      <w:p w:rsidR="00120F3B" w:rsidRDefault="00120F3B" w:rsidP="0056010A">
                        <w:pPr>
                          <w:jc w:val="center"/>
                        </w:pPr>
                      </w:p>
                    </w:txbxContent>
                  </v:textbox>
                  <w10:anchorlock/>
                </v:shape>
              </w:pict>
            </mc:Fallback>
          </mc:AlternateContent>
        </w:r>
      </w:p>
      <w:p w:rsidR="00120F3B" w:rsidRDefault="00120F3B" w:rsidP="0056010A">
        <w:pPr>
          <w:pStyle w:val="Pidipagina"/>
        </w:pPr>
      </w:p>
    </w:sdtContent>
  </w:sdt>
  <w:p w:rsidR="00120F3B" w:rsidRPr="000405A9" w:rsidRDefault="00120F3B" w:rsidP="0056010A">
    <w:pPr>
      <w:pStyle w:val="Pidipagina"/>
      <w:jc w:val="center"/>
      <w:rPr>
        <w:color w:val="365F91" w:themeColor="accent1" w:themeShade="BF"/>
      </w:rPr>
    </w:pPr>
    <w:r>
      <w:rPr>
        <w:color w:val="365F91" w:themeColor="accent1" w:themeShade="BF"/>
      </w:rPr>
      <w:t>10</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4813736"/>
      <w:docPartObj>
        <w:docPartGallery w:val="Page Numbers (Bottom of Page)"/>
        <w:docPartUnique/>
      </w:docPartObj>
    </w:sdtPr>
    <w:sdtContent>
      <w:p w:rsidR="00120F3B" w:rsidRDefault="00120F3B" w:rsidP="00120F3B">
        <w:pPr>
          <w:pStyle w:val="Pidipagina"/>
          <w:jc w:val="center"/>
        </w:pPr>
        <w:r>
          <w:rPr>
            <w:noProof/>
            <w:lang w:eastAsia="it-IT"/>
          </w:rPr>
          <mc:AlternateContent>
            <mc:Choice Requires="wps">
              <w:drawing>
                <wp:inline distT="0" distB="0" distL="0" distR="0" wp14:anchorId="66663C9F" wp14:editId="7B30983E">
                  <wp:extent cx="5467350" cy="45085"/>
                  <wp:effectExtent l="0" t="0" r="19050" b="12065"/>
                  <wp:docPr id="645"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120F3B" w:rsidRDefault="00120F3B" w:rsidP="00120F3B">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6"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" fillcolor="white [3201]" strokecolor="#4f81bd [3204]" strokeweight="2pt">
                  <v:textbox>
                    <w:txbxContent>
                      <w:p w:rsidR="00120F3B" w:rsidRDefault="00120F3B" w:rsidP="00120F3B">
                        <w:pPr>
                          <w:jc w:val="center"/>
                        </w:pPr>
                      </w:p>
                    </w:txbxContent>
                  </v:textbox>
                  <w10:anchorlock/>
                </v:shape>
              </w:pict>
            </mc:Fallback>
          </mc:AlternateContent>
        </w:r>
      </w:p>
      <w:p w:rsidR="00120F3B" w:rsidRDefault="00120F3B" w:rsidP="00120F3B">
        <w:pPr>
          <w:pStyle w:val="Pidipagina"/>
        </w:pPr>
      </w:p>
    </w:sdtContent>
  </w:sdt>
  <w:p w:rsidR="0033141A" w:rsidRDefault="00120F3B" w:rsidP="00120F3B">
    <w:pPr>
      <w:pStyle w:val="Pidipagina"/>
      <w:jc w:val="center"/>
    </w:pPr>
    <w:r>
      <w:rPr>
        <w:color w:val="365F91" w:themeColor="accent1" w:themeShade="BF"/>
      </w:rPr>
      <w:t>11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1691328"/>
      <w:docPartObj>
        <w:docPartGallery w:val="Page Numbers (Bottom of Page)"/>
        <w:docPartUnique/>
      </w:docPartObj>
    </w:sdtPr>
    <w:sdtEndPr/>
    <w:sdtContent>
      <w:p w:rsidR="00680F0F"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22"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680F0F" w:rsidRDefault="00680F0F"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27"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" fillcolor="white [3201]" strokecolor="#4f81bd [3204]" strokeweight="2pt">
                  <v:textbox>
                    <w:txbxContent>
                      <w:p w:rsidR="00680F0F" w:rsidRDefault="00680F0F" w:rsidP="0056010A">
                        <w:pPr>
                          <w:jc w:val="center"/>
                        </w:pPr>
                      </w:p>
                    </w:txbxContent>
                  </v:textbox>
                  <w10:anchorlock/>
                </v:shape>
              </w:pict>
            </mc:Fallback>
          </mc:AlternateContent>
        </w:r>
      </w:p>
      <w:p w:rsidR="00680F0F" w:rsidRDefault="008940B1" w:rsidP="0056010A">
        <w:pPr>
          <w:pStyle w:val="Pidipagina"/>
        </w:pPr>
      </w:p>
    </w:sdtContent>
  </w:sdt>
  <w:p w:rsidR="00680F0F" w:rsidRPr="000405A9" w:rsidRDefault="00680F0F" w:rsidP="0056010A">
    <w:pPr>
      <w:pStyle w:val="Pidipagina"/>
      <w:jc w:val="center"/>
      <w:rPr>
        <w:color w:val="365F91" w:themeColor="accent1" w:themeShade="BF"/>
      </w:rPr>
    </w:pPr>
    <w:r w:rsidRPr="000405A9">
      <w:rPr>
        <w:color w:val="365F91" w:themeColor="accent1" w:themeShade="BF"/>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10089070"/>
      <w:docPartObj>
        <w:docPartGallery w:val="Page Numbers (Bottom of Page)"/>
        <w:docPartUnique/>
      </w:docPartObj>
    </w:sdtPr>
    <w:sdtEndPr/>
    <w:sdtContent>
      <w:p w:rsidR="00680F0F"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17"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680F0F" w:rsidRDefault="00680F0F"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28"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31t7BlYCAADXBAAADgAAAAAAAAAAAAAAAAAuAgAAZHJzL2Uyb0RvYy54bWxQSwECLQAU&#10;AAYACAAAACEA7HXJ1dsAAAADAQAADwAAAAAAAAAAAAAAAACwBAAAZHJzL2Rvd25yZXYueG1sUEsF&#10;BgAAAAAEAAQA8wAAALgFAAAAAA==&#10;" fillcolor="white [3201]" strokecolor="#4f81bd [3204]" strokeweight="2pt">
                  <v:textbox>
                    <w:txbxContent>
                      <w:p w:rsidR="00680F0F" w:rsidRDefault="00680F0F" w:rsidP="0056010A">
                        <w:pPr>
                          <w:jc w:val="center"/>
                        </w:pPr>
                      </w:p>
                    </w:txbxContent>
                  </v:textbox>
                  <w10:anchorlock/>
                </v:shape>
              </w:pict>
            </mc:Fallback>
          </mc:AlternateContent>
        </w:r>
      </w:p>
      <w:p w:rsidR="00680F0F" w:rsidRDefault="008940B1" w:rsidP="0056010A">
        <w:pPr>
          <w:pStyle w:val="Pidipagina"/>
        </w:pPr>
      </w:p>
    </w:sdtContent>
  </w:sdt>
  <w:p w:rsidR="00680F0F" w:rsidRPr="000405A9" w:rsidRDefault="00680F0F" w:rsidP="0056010A">
    <w:pPr>
      <w:pStyle w:val="Pidipagina"/>
      <w:jc w:val="center"/>
      <w:rPr>
        <w:color w:val="365F91" w:themeColor="accent1" w:themeShade="BF"/>
      </w:rPr>
    </w:pPr>
    <w:r w:rsidRPr="000405A9">
      <w:rPr>
        <w:color w:val="365F91" w:themeColor="accent1" w:themeShade="BF"/>
      </w:rPr>
      <w:t>3</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83709385"/>
      <w:docPartObj>
        <w:docPartGallery w:val="Page Numbers (Bottom of Page)"/>
        <w:docPartUnique/>
      </w:docPartObj>
    </w:sdtPr>
    <w:sdtEndPr/>
    <w:sdtContent>
      <w:p w:rsidR="008F1132"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11"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8F1132" w:rsidRDefault="008F1132"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29"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w+VLmlYCAADXBAAADgAAAAAAAAAAAAAAAAAuAgAAZHJzL2Uyb0RvYy54bWxQSwECLQAU&#10;AAYACAAAACEA7HXJ1dsAAAADAQAADwAAAAAAAAAAAAAAAACwBAAAZHJzL2Rvd25yZXYueG1sUEsF&#10;BgAAAAAEAAQA8wAAALgFAAAAAA==&#10;" fillcolor="white [3201]" strokecolor="#4f81bd [3204]" strokeweight="2pt">
                  <v:textbox>
                    <w:txbxContent>
                      <w:p w:rsidR="008F1132" w:rsidRDefault="008F1132" w:rsidP="0056010A">
                        <w:pPr>
                          <w:jc w:val="center"/>
                        </w:pPr>
                      </w:p>
                    </w:txbxContent>
                  </v:textbox>
                  <w10:anchorlock/>
                </v:shape>
              </w:pict>
            </mc:Fallback>
          </mc:AlternateContent>
        </w:r>
      </w:p>
      <w:p w:rsidR="008F1132" w:rsidRDefault="008940B1" w:rsidP="0056010A">
        <w:pPr>
          <w:pStyle w:val="Pidipagina"/>
        </w:pPr>
      </w:p>
    </w:sdtContent>
  </w:sdt>
  <w:p w:rsidR="008F1132" w:rsidRPr="000405A9" w:rsidRDefault="00120F3B" w:rsidP="0056010A">
    <w:pPr>
      <w:pStyle w:val="Pidipagina"/>
      <w:jc w:val="center"/>
      <w:rPr>
        <w:color w:val="365F91" w:themeColor="accent1" w:themeShade="BF"/>
      </w:rPr>
    </w:pPr>
    <w:r>
      <w:rPr>
        <w:color w:val="365F91" w:themeColor="accent1" w:themeShade="BF"/>
      </w:rPr>
      <w:t>4</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55123955"/>
      <w:docPartObj>
        <w:docPartGallery w:val="Page Numbers (Bottom of Page)"/>
        <w:docPartUnique/>
      </w:docPartObj>
    </w:sdtPr>
    <w:sdtEndPr/>
    <w:sdtContent>
      <w:p w:rsidR="00DD102D"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19"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DD102D" w:rsidRDefault="00DD102D"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0"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MLjgz1YCAADXBAAADgAAAAAAAAAAAAAAAAAuAgAAZHJzL2Uyb0RvYy54bWxQSwECLQAU&#10;AAYACAAAACEA7HXJ1dsAAAADAQAADwAAAAAAAAAAAAAAAACwBAAAZHJzL2Rvd25yZXYueG1sUEsF&#10;BgAAAAAEAAQA8wAAALgFAAAAAA==&#10;" fillcolor="white [3201]" strokecolor="#4f81bd [3204]" strokeweight="2pt">
                  <v:textbox>
                    <w:txbxContent>
                      <w:p w:rsidR="00DD102D" w:rsidRDefault="00DD102D" w:rsidP="0056010A">
                        <w:pPr>
                          <w:jc w:val="center"/>
                        </w:pPr>
                      </w:p>
                    </w:txbxContent>
                  </v:textbox>
                  <w10:anchorlock/>
                </v:shape>
              </w:pict>
            </mc:Fallback>
          </mc:AlternateContent>
        </w:r>
      </w:p>
      <w:p w:rsidR="00DD102D" w:rsidRDefault="008940B1" w:rsidP="0056010A">
        <w:pPr>
          <w:pStyle w:val="Pidipagina"/>
        </w:pPr>
      </w:p>
    </w:sdtContent>
  </w:sdt>
  <w:p w:rsidR="00DD102D" w:rsidRPr="000405A9" w:rsidRDefault="00120F3B" w:rsidP="0056010A">
    <w:pPr>
      <w:pStyle w:val="Pidipagina"/>
      <w:jc w:val="center"/>
      <w:rPr>
        <w:color w:val="365F91" w:themeColor="accent1" w:themeShade="BF"/>
      </w:rPr>
    </w:pPr>
    <w:r>
      <w:rPr>
        <w:color w:val="365F91" w:themeColor="accent1" w:themeShade="BF"/>
      </w:rPr>
      <w:t>5</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41033998"/>
      <w:docPartObj>
        <w:docPartGallery w:val="Page Numbers (Bottom of Page)"/>
        <w:docPartUnique/>
      </w:docPartObj>
    </w:sdtPr>
    <w:sdtEndPr/>
    <w:sdtContent>
      <w:p w:rsidR="00023EF3" w:rsidRDefault="004672D4" w:rsidP="0056010A">
        <w:pPr>
          <w:pStyle w:val="Pidipagina"/>
          <w:jc w:val="center"/>
        </w:pPr>
        <w:r>
          <w:rPr>
            <w:noProof/>
            <w:lang w:eastAsia="it-IT"/>
          </w:rPr>
          <mc:AlternateContent>
            <mc:Choice Requires="wps">
              <w:drawing>
                <wp:inline distT="0" distB="0" distL="0" distR="0">
                  <wp:extent cx="5467350" cy="45085"/>
                  <wp:effectExtent l="0" t="0" r="19050" b="12065"/>
                  <wp:docPr id="35"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023EF3" w:rsidRDefault="00023EF3"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1"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" fillcolor="white [3201]" strokecolor="#4f81bd [3204]" strokeweight="2pt">
                  <v:textbox>
                    <w:txbxContent>
                      <w:p w:rsidR="00023EF3" w:rsidRDefault="00023EF3" w:rsidP="0056010A">
                        <w:pPr>
                          <w:jc w:val="center"/>
                        </w:pPr>
                      </w:p>
                    </w:txbxContent>
                  </v:textbox>
                  <w10:anchorlock/>
                </v:shape>
              </w:pict>
            </mc:Fallback>
          </mc:AlternateContent>
        </w:r>
      </w:p>
      <w:p w:rsidR="00023EF3" w:rsidRDefault="008940B1" w:rsidP="0056010A">
        <w:pPr>
          <w:pStyle w:val="Pidipagina"/>
        </w:pPr>
      </w:p>
    </w:sdtContent>
  </w:sdt>
  <w:p w:rsidR="00023EF3" w:rsidRPr="000405A9" w:rsidRDefault="00120F3B" w:rsidP="0056010A">
    <w:pPr>
      <w:pStyle w:val="Pidipagina"/>
      <w:jc w:val="center"/>
      <w:rPr>
        <w:color w:val="365F91" w:themeColor="accent1" w:themeShade="BF"/>
      </w:rPr>
    </w:pPr>
    <w:r>
      <w:rPr>
        <w:color w:val="365F91" w:themeColor="accent1" w:themeShade="BF"/>
      </w:rPr>
      <w:t>6</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5734545"/>
      <w:docPartObj>
        <w:docPartGallery w:val="Page Numbers (Bottom of Page)"/>
        <w:docPartUnique/>
      </w:docPartObj>
    </w:sdtPr>
    <w:sdtEndPr/>
    <w:sdtContent>
      <w:p w:rsidR="005E3DD6" w:rsidRDefault="004672D4" w:rsidP="0056010A">
        <w:pPr>
          <w:pStyle w:val="Pidipagina"/>
          <w:jc w:val="center"/>
        </w:pPr>
        <w:r>
          <w:rPr>
            <w:noProof/>
            <w:lang w:eastAsia="it-IT"/>
          </w:rPr>
          <mc:AlternateContent>
            <mc:Choice Requires="wps">
              <w:drawing>
                <wp:inline distT="0" distB="0" distL="0" distR="0" wp14:anchorId="5350ED98" wp14:editId="62B7CA04">
                  <wp:extent cx="5467350" cy="45085"/>
                  <wp:effectExtent l="0" t="0" r="19050" b="12065"/>
                  <wp:docPr id="54"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5E3DD6" w:rsidRDefault="005E3DD6"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2"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JkTEDlYCAADXBAAADgAAAAAAAAAAAAAAAAAuAgAAZHJzL2Uyb0RvYy54bWxQSwECLQAU&#10;AAYACAAAACEA7HXJ1dsAAAADAQAADwAAAAAAAAAAAAAAAACwBAAAZHJzL2Rvd25yZXYueG1sUEsF&#10;BgAAAAAEAAQA8wAAALgFAAAAAA==&#10;" fillcolor="white [3201]" strokecolor="#4f81bd [3204]" strokeweight="2pt">
                  <v:textbox>
                    <w:txbxContent>
                      <w:p w:rsidR="005E3DD6" w:rsidRDefault="005E3DD6" w:rsidP="0056010A">
                        <w:pPr>
                          <w:jc w:val="center"/>
                        </w:pPr>
                      </w:p>
                    </w:txbxContent>
                  </v:textbox>
                  <w10:anchorlock/>
                </v:shape>
              </w:pict>
            </mc:Fallback>
          </mc:AlternateContent>
        </w:r>
      </w:p>
      <w:p w:rsidR="005E3DD6" w:rsidRDefault="008940B1" w:rsidP="0056010A">
        <w:pPr>
          <w:pStyle w:val="Pidipagina"/>
        </w:pPr>
      </w:p>
    </w:sdtContent>
  </w:sdt>
  <w:p w:rsidR="005E3DD6" w:rsidRPr="000405A9" w:rsidRDefault="00120F3B" w:rsidP="0056010A">
    <w:pPr>
      <w:pStyle w:val="Pidipagina"/>
      <w:jc w:val="center"/>
      <w:rPr>
        <w:color w:val="365F91" w:themeColor="accent1" w:themeShade="BF"/>
      </w:rPr>
    </w:pPr>
    <w:r>
      <w:rPr>
        <w:color w:val="365F91" w:themeColor="accent1" w:themeShade="BF"/>
      </w:rPr>
      <w:t>7</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67908639"/>
      <w:docPartObj>
        <w:docPartGallery w:val="Page Numbers (Bottom of Page)"/>
        <w:docPartUnique/>
      </w:docPartObj>
    </w:sdtPr>
    <w:sdtContent>
      <w:p w:rsidR="00120F3B" w:rsidRDefault="00120F3B" w:rsidP="0056010A">
        <w:pPr>
          <w:pStyle w:val="Pidipagina"/>
          <w:jc w:val="center"/>
        </w:pPr>
        <w:r>
          <w:rPr>
            <w:noProof/>
            <w:lang w:eastAsia="it-IT"/>
          </w:rPr>
          <mc:AlternateContent>
            <mc:Choice Requires="wps">
              <w:drawing>
                <wp:inline distT="0" distB="0" distL="0" distR="0" wp14:anchorId="6389D9DF" wp14:editId="3A783726">
                  <wp:extent cx="5467350" cy="45085"/>
                  <wp:effectExtent l="0" t="0" r="19050" b="12065"/>
                  <wp:docPr id="58"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120F3B" w:rsidRDefault="00120F3B"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3"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uu6A1YCAADXBAAADgAAAAAAAAAAAAAAAAAuAgAAZHJzL2Uyb0RvYy54bWxQSwECLQAU&#10;AAYACAAAACEA7HXJ1dsAAAADAQAADwAAAAAAAAAAAAAAAACwBAAAZHJzL2Rvd25yZXYueG1sUEsF&#10;BgAAAAAEAAQA8wAAALgFAAAAAA==&#10;" fillcolor="white [3201]" strokecolor="#4f81bd [3204]" strokeweight="2pt">
                  <v:textbox>
                    <w:txbxContent>
                      <w:p w:rsidR="00120F3B" w:rsidRDefault="00120F3B" w:rsidP="0056010A">
                        <w:pPr>
                          <w:jc w:val="center"/>
                        </w:pPr>
                      </w:p>
                    </w:txbxContent>
                  </v:textbox>
                  <w10:anchorlock/>
                </v:shape>
              </w:pict>
            </mc:Fallback>
          </mc:AlternateContent>
        </w:r>
      </w:p>
      <w:p w:rsidR="00120F3B" w:rsidRDefault="00120F3B" w:rsidP="0056010A">
        <w:pPr>
          <w:pStyle w:val="Pidipagina"/>
        </w:pPr>
      </w:p>
    </w:sdtContent>
  </w:sdt>
  <w:p w:rsidR="00120F3B" w:rsidRPr="000405A9" w:rsidRDefault="00120F3B" w:rsidP="0056010A">
    <w:pPr>
      <w:pStyle w:val="Pidipagina"/>
      <w:jc w:val="center"/>
      <w:rPr>
        <w:color w:val="365F91" w:themeColor="accent1" w:themeShade="BF"/>
      </w:rPr>
    </w:pPr>
    <w:r>
      <w:rPr>
        <w:color w:val="365F91" w:themeColor="accent1" w:themeShade="BF"/>
      </w:rPr>
      <w:t>8</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7706602"/>
      <w:docPartObj>
        <w:docPartGallery w:val="Page Numbers (Bottom of Page)"/>
        <w:docPartUnique/>
      </w:docPartObj>
    </w:sdtPr>
    <w:sdtEndPr/>
    <w:sdtContent>
      <w:p w:rsidR="00023EF3" w:rsidRDefault="004672D4" w:rsidP="0056010A">
        <w:pPr>
          <w:pStyle w:val="Pidipagina"/>
          <w:jc w:val="center"/>
        </w:pPr>
        <w:r>
          <w:rPr>
            <w:noProof/>
            <w:lang w:eastAsia="it-IT"/>
          </w:rPr>
          <mc:AlternateContent>
            <mc:Choice Requires="wps">
              <w:drawing>
                <wp:inline distT="0" distB="0" distL="0" distR="0" wp14:anchorId="7FBECF5A" wp14:editId="5625A242">
                  <wp:extent cx="5467350" cy="45085"/>
                  <wp:effectExtent l="0" t="0" r="19050" b="12065"/>
                  <wp:docPr id="47" name="Forma 1" descr="Luce orizzontale"/>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extLst/>
                        </wps:spPr>
                        <wps:style>
                          <a:lnRef idx="2">
                            <a:schemeClr val="accent1"/>
                          </a:lnRef>
                          <a:fillRef idx="1">
                            <a:schemeClr val="lt1"/>
                          </a:fillRef>
                          <a:effectRef idx="0">
                            <a:schemeClr val="accent1"/>
                          </a:effectRef>
                          <a:fontRef idx="minor">
                            <a:schemeClr val="dk1"/>
                          </a:fontRef>
                        </wps:style>
                        <wps:txbx>
                          <w:txbxContent>
                            <w:p w:rsidR="00023EF3" w:rsidRDefault="00023EF3" w:rsidP="0056010A">
                              <w:pPr>
                                <w:jc w:val="center"/>
                              </w:pPr>
                            </w:p>
                          </w:txbxContent>
                        </wps:txbx>
                        <wps:bodyPr rot="0" vert="horz" wrap="square" lIns="91440" tIns="45720" rIns="91440" bIns="45720" anchor="t" anchorCtr="0" upright="1">
                          <a:noAutofit/>
                        </wps:bodyPr>
                      </wps:wsp>
                    </a:graphicData>
                  </a:graphic>
                </wp:inline>
              </w:drawing>
            </mc:Choice>
            <mc:Fallback>
              <w:pict>
                <v:shapetype id="_x0000_t110" coordsize="21600,21600" o:spt="110" path="m10800,l,10800,10800,21600,21600,10800xe">
                  <v:stroke joinstyle="miter"/>
                  <v:path gradientshapeok="t" o:connecttype="rect" textboxrect="5400,5400,16200,16200"/>
                </v:shapetype>
                <v:shape id="_x0000_s1033" type="#_x0000_t110" alt="Descrizione: Luce orizzontale"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" fillcolor="white [3201]" strokecolor="#4f81bd [3204]" strokeweight="2pt">
                  <v:textbox>
                    <w:txbxContent>
                      <w:p w:rsidR="00023EF3" w:rsidRDefault="00023EF3" w:rsidP="0056010A">
                        <w:pPr>
                          <w:jc w:val="center"/>
                        </w:pPr>
                      </w:p>
                    </w:txbxContent>
                  </v:textbox>
                  <w10:anchorlock/>
                </v:shape>
              </w:pict>
            </mc:Fallback>
          </mc:AlternateContent>
        </w:r>
      </w:p>
      <w:p w:rsidR="00023EF3" w:rsidRDefault="008940B1" w:rsidP="0056010A">
        <w:pPr>
          <w:pStyle w:val="Pidipagina"/>
        </w:pPr>
      </w:p>
    </w:sdtContent>
  </w:sdt>
  <w:p w:rsidR="00023EF3" w:rsidRPr="000405A9" w:rsidRDefault="00120F3B" w:rsidP="0056010A">
    <w:pPr>
      <w:pStyle w:val="Pidipagina"/>
      <w:jc w:val="center"/>
      <w:rPr>
        <w:color w:val="365F91" w:themeColor="accent1" w:themeShade="BF"/>
      </w:rPr>
    </w:pPr>
    <w:r>
      <w:rPr>
        <w:color w:val="365F91" w:themeColor="accent1" w:themeShade="BF"/>
      </w:rPr>
      <w:t>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940B1" w:rsidRDefault="008940B1" w:rsidP="0056010A">
      <w:pPr>
        <w:spacing w:after="0" w:line="240" w:lineRule="auto"/>
      </w:pPr>
      <w:r>
        <w:separator/>
      </w:r>
    </w:p>
  </w:footnote>
  <w:footnote w:type="continuationSeparator" w:id="0">
    <w:p w:rsidR="008940B1" w:rsidRDefault="008940B1" w:rsidP="0056010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6010A" w:rsidRPr="000405A9" w:rsidRDefault="004672D4">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59264" behindDoc="0" locked="0" layoutInCell="1" allowOverlap="1">
              <wp:simplePos x="0" y="0"/>
              <wp:positionH relativeFrom="page">
                <wp:align>left</wp:align>
              </wp:positionH>
              <wp:positionV relativeFrom="page">
                <wp:align>top</wp:align>
              </wp:positionV>
              <wp:extent cx="3053715" cy="884555"/>
              <wp:effectExtent l="0" t="57150" r="45085" b="52070"/>
              <wp:wrapNone/>
              <wp:docPr id="63" name="Gruppo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57"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63" o:spid="_x0000_s1026" style="position:absolute;margin-left:0;margin-top:0;width:240.45pt;height:69.65pt;z-index:251659264;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6R8UAAADbAAAADwAAAGRycy9kb3ducmV2LnhtbESP3WrCQBSE74W+w3IK3ohuYmmV1FWK&#10;qGiLBX8e4JA9+SHZsyG7avr2bkHwcpiZb5jZojO1uFLrSssK4lEEgji1uuRcwfm0Hk5BOI+ssbZM&#10;Cv7IwWL+0pthou2ND3Q9+lwECLsEFRTeN4mULi3IoBvZhjh4mW0N+iDbXOoWbwFuajmOog9psOSw&#10;UGBDy4LS6ngxCqr9IMvqt328+8WfLN5Q9b0dr5Tqv3ZfnyA8df4ZfrS3WsH7BP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e6R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vGc8MA&#10;AADbAAAADwAAAGRycy9kb3ducmV2LnhtbESPQYvCMBSE7wv+h/AEb2uqQlerUUSQ6kFhVfD6bJ5t&#10;sXkpTdT6742wsMdhZr5hZovWVOJBjSstKxj0IxDEmdUl5wpOx/X3GITzyBory6TgRQ4W887XDBNt&#10;n/xLj4PPRYCwS1BB4X2dSOmyggy6vq2Jg3e1jUEfZJNL3eAzwE0lh1EUS4Mlh4UCa1oVlN0Od6Ng&#10;v0v3+iLPkzRuV8vBzzjdbEcjpXrddjkF4an1/+G/9kYriIf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vGc8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r w:rsidR="00023EF3" w:rsidRPr="000405A9">
      <w:rPr>
        <w:color w:val="365F91" w:themeColor="accent1" w:themeShade="BF"/>
        <w:sz w:val="40"/>
        <w:szCs w:val="40"/>
      </w:rPr>
      <w:t>PROGETTO</w:t>
    </w:r>
  </w:p>
  <w:p w:rsidR="0056010A" w:rsidRDefault="0056010A">
    <w:pPr>
      <w:pStyle w:val="Intestazion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F3B" w:rsidRPr="000405A9" w:rsidRDefault="00120F3B">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89984" behindDoc="0" locked="0" layoutInCell="1" allowOverlap="1" wp14:anchorId="33BCEE2A" wp14:editId="7209861D">
              <wp:simplePos x="0" y="0"/>
              <wp:positionH relativeFrom="page">
                <wp:align>left</wp:align>
              </wp:positionH>
              <wp:positionV relativeFrom="page">
                <wp:posOffset>29210</wp:posOffset>
              </wp:positionV>
              <wp:extent cx="3053715" cy="884555"/>
              <wp:effectExtent l="0" t="57150" r="45085" b="52070"/>
              <wp:wrapNone/>
              <wp:docPr id="60" name="Gruppo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61"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40"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60" o:spid="_x0000_s1026" style="position:absolute;margin-left:0;margin-top:2.3pt;width:240.45pt;height:69.65pt;z-index:251689984;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5NFcMAAADbAAAADwAAAGRycy9kb3ducmV2LnhtbESP3YrCMBSE74V9h3AWvJE1rYJI1yjL&#10;soo/KKz6AIfm9Ic2J6WJWt/eCIKXw8x8w8wWnanFlVpXWlYQDyMQxKnVJecKzqfl1xSE88gaa8uk&#10;4E4OFvOP3gwTbW/8T9ejz0WAsEtQQeF9k0jp0oIMuqFtiIOX2dagD7LNpW7xFuCmlqMomkiDJYeF&#10;Ahv6LSitjhejoNoPsqwe7+PNAXdZvKJqux79KdX/7H6+QXjq/Dv8aq+1gkkMzy/hB8j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E+TRXDAAAA2wAAAA8AAAAAAAAAAAAA&#10;AAAAoQIAAGRycy9kb3ducmV2LnhtbFBLBQYAAAAABAAEAPkAAACRAw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nBMcMA&#10;AADcAAAADwAAAGRycy9kb3ducmV2LnhtbERPTWvCQBC9F/wPywi91Y1aokZXCQFJeqigLXgds9Mk&#10;NDsbsluT/vvuoeDx8b53h9G04k69aywrmM8iEMSl1Q1XCj4/ji9rEM4ja2wtk4JfcnDYT552mGg7&#10;8JnuF1+JEMIuQQW1910ipStrMuhmtiMO3JftDfoA+0rqHocQblq5iKJYGmw4NNTYUVZT+X35MQpO&#10;7/lJ3+R1k8djls5X67x4Wy6Vep6O6RaEp9E/xP/uQiuIX8P8cCYc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xnBMcMAAADc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r w:rsidRPr="000405A9">
      <w:rPr>
        <w:color w:val="365F91" w:themeColor="accent1" w:themeShade="BF"/>
        <w:sz w:val="40"/>
        <w:szCs w:val="40"/>
      </w:rPr>
      <w:t xml:space="preserve"> </w:t>
    </w:r>
    <w:r>
      <w:rPr>
        <w:color w:val="365F91" w:themeColor="accent1" w:themeShade="BF"/>
        <w:sz w:val="40"/>
        <w:szCs w:val="40"/>
      </w:rPr>
      <w:t>IDEE INIZIALI DI PROGETTO4/4</w:t>
    </w:r>
  </w:p>
  <w:p w:rsidR="00120F3B" w:rsidRDefault="00120F3B">
    <w:pPr>
      <w:pStyle w:val="Intestazione"/>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3141A" w:rsidRPr="00415068" w:rsidRDefault="00120F3B" w:rsidP="00415068">
    <w:pPr>
      <w:pStyle w:val="Intestazione"/>
    </w:pPr>
    <w:r>
      <w:rPr>
        <w:color w:val="365F91" w:themeColor="accent1" w:themeShade="BF"/>
        <w:sz w:val="40"/>
        <w:szCs w:val="40"/>
      </w:rPr>
      <w:tab/>
    </w:r>
    <w:r>
      <w:rPr>
        <w:noProof/>
        <w:color w:val="365F91" w:themeColor="accent1" w:themeShade="BF"/>
        <w:lang w:eastAsia="it-IT"/>
      </w:rPr>
      <mc:AlternateContent>
        <mc:Choice Requires="wpg">
          <w:drawing>
            <wp:anchor distT="0" distB="0" distL="114300" distR="114300" simplePos="0" relativeHeight="251692032" behindDoc="0" locked="0" layoutInCell="1" allowOverlap="1" wp14:anchorId="26A4674A" wp14:editId="0C1B5056">
              <wp:simplePos x="0" y="0"/>
              <wp:positionH relativeFrom="page">
                <wp:posOffset>-28575</wp:posOffset>
              </wp:positionH>
              <wp:positionV relativeFrom="page">
                <wp:posOffset>-8890</wp:posOffset>
              </wp:positionV>
              <wp:extent cx="3053715" cy="884555"/>
              <wp:effectExtent l="0" t="57150" r="45085" b="52070"/>
              <wp:wrapNone/>
              <wp:docPr id="642" name="Gruppo 6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643"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644"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642" o:spid="_x0000_s1026" style="position:absolute;margin-left:-2.25pt;margin-top:-.7pt;width:240.45pt;height:69.65pt;z-index:251692032;mso-width-percent:500;mso-height-percent:1000;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VE6cUAAADcAAAADwAAAGRycy9kb3ducmV2LnhtbESP3WrCQBSE7wu+w3IEb0rdREUkdRUR&#10;FVtR0PYBDtmTH5I9G7KrxrfvFgQvh5n5hpkvO1OLG7WutKwgHkYgiFOrS84V/P5sP2YgnEfWWFsm&#10;BQ9ysFz03uaYaHvnM90uPhcBwi5BBYX3TSKlSwsy6Ia2IQ5eZluDPsg2l7rFe4CbWo6iaCoNlhwW&#10;CmxoXVBaXa5GQXV8z7J6fIy/TnjI4h1V3/vRRqlBv1t9gvDU+Vf42d5rBdPJGP7PhCMgF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MVE6cUAAADc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LHMsUA&#10;AADcAAAADwAAAGRycy9kb3ducmV2LnhtbESPT4vCMBTE78J+h/AWvGnqKlW7RhFhqR4U/ANe3zZv&#10;27LNS2mi1m9vBMHjMDO/YWaL1lTiSo0rLSsY9CMQxJnVJecKTsef3gSE88gaK8uk4E4OFvOPzgwT&#10;bW+8p+vB5yJA2CWooPC+TqR0WUEGXd/WxMH7s41BH2STS93gLcBNJb+iKJYGSw4LBda0Kij7P1yM&#10;gt023elfeZ6mcbtaDsaTdL0ZDpXqfrbLbxCeWv8Ov9prrSAejeB5Jh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IscyxQAAANwAAAAPAAAAAAAAAAAAAAAAAJgCAABkcnMv&#10;ZG93bnJldi54bWxQSwUGAAAAAAQABAD1AAAAigMAAAAA&#10;" fillcolor="#95b3d7 [1940]" stroked="f" strokeweight="2pt">
                <v:fill color2="#95b3d7 [1940]" rotate="t" focusposition=".5,.5" focussize="" colors="0 #b7d0f1;.5 #d2e0f5;1 #e8effa" focus="100%" type="gradientRadial"/>
              </v:oval>
              <w10:wrap anchorx="page" anchory="page"/>
            </v:group>
          </w:pict>
        </mc:Fallback>
      </mc:AlternateContent>
    </w:r>
    <w:r>
      <w:rPr>
        <w:color w:val="365F91" w:themeColor="accent1" w:themeShade="BF"/>
        <w:sz w:val="40"/>
        <w:szCs w:val="40"/>
      </w:rPr>
      <w:t>DESCRIZIONE LAVORO DI GRUPPO</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F0F" w:rsidRPr="000405A9" w:rsidRDefault="004672D4" w:rsidP="00680F0F">
    <w:pPr>
      <w:pStyle w:val="Intestazione"/>
      <w:tabs>
        <w:tab w:val="left" w:pos="3640"/>
      </w:tabs>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63360" behindDoc="0" locked="0" layoutInCell="1" allowOverlap="1">
              <wp:simplePos x="0" y="0"/>
              <wp:positionH relativeFrom="page">
                <wp:align>left</wp:align>
              </wp:positionH>
              <wp:positionV relativeFrom="page">
                <wp:align>top</wp:align>
              </wp:positionV>
              <wp:extent cx="3053715" cy="884555"/>
              <wp:effectExtent l="0" t="57150" r="45085" b="52070"/>
              <wp:wrapNone/>
              <wp:docPr id="23" name="Grup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25"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26"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8" o:spid="_x0000_s1026" style="position:absolute;margin-left:0;margin-top:0;width:240.45pt;height:69.65pt;z-index:251663360;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G/y1sUAAADbAAAADwAAAGRycy9kb3ducmV2LnhtbESP3WrCQBSE74W+w3IKvSlmk4hF0qxS&#10;iopVLKh9gEP25Idkz4bsVtO37xYKXg4z8w2Tr0bTiSsNrrGsIIliEMSF1Q1XCr4um+kChPPIGjvL&#10;pOCHHKyWD5McM21vfKLr2VciQNhlqKD2vs+kdEVNBl1ke+LglXYw6IMcKqkHvAW46WQaxy/SYMNh&#10;ocae3msq2vO3UdAen8uymx2Tj088lMmW2v0uXSv19Di+vYLwNPp7+L+90wrSOfx9C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G/y1s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p5sMMA&#10;AADbAAAADwAAAGRycy9kb3ducmV2LnhtbESPQYvCMBSE7wv+h/AEb2uqQlerUUSQ6kFhVfD6bJ5t&#10;sXkpTdT6742wsMdhZr5hZovWVOJBjSstKxj0IxDEmdUl5wpOx/X3GITzyBory6TgRQ4W887XDBNt&#10;n/xLj4PPRYCwS1BB4X2dSOmyggy6vq2Jg3e1jUEfZJNL3eAzwE0lh1EUS4Mlh4UCa1oVlN0Od6Ng&#10;v0v3+iLPkzRuV8vBzzjdbEcjpXrddjkF4an1/+G/9kYrGMbw+RJ+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Tp5sMMAAADb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CASI D’USO</w:t>
    </w:r>
    <w:r w:rsidR="00415068">
      <w:rPr>
        <w:color w:val="365F91" w:themeColor="accent1" w:themeShade="BF"/>
        <w:sz w:val="40"/>
        <w:szCs w:val="40"/>
      </w:rPr>
      <w:t>1/3</w:t>
    </w:r>
  </w:p>
  <w:p w:rsidR="00680F0F" w:rsidRDefault="00680F0F">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0F0F" w:rsidRPr="000405A9" w:rsidRDefault="004672D4">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page">
                <wp:posOffset>29210</wp:posOffset>
              </wp:positionV>
              <wp:extent cx="3053715" cy="884555"/>
              <wp:effectExtent l="0" t="57150" r="45085" b="52070"/>
              <wp:wrapNone/>
              <wp:docPr id="18" name="Grup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20"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21"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5" o:spid="_x0000_s1026" style="position:absolute;margin-left:0;margin-top:2.3pt;width:240.45pt;height:69.65pt;z-index:251661312;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hRTsIAAADbAAAADwAAAGRycy9kb3ducmV2LnhtbERP3WrCMBS+F/YO4Qy8kZm2goxqlDG2&#10;oZMK63yAQ3P6Q5uT0mRtffvlYrDLj+9/f5xNJ0YaXGNZQbyOQBAXVjdcKbh9vz89g3AeWWNnmRTc&#10;ycHx8LDYY6rtxF805r4SIYRdigpq7/tUSlfUZNCtbU8cuNIOBn2AQyX1gFMIN51MomgrDTYcGmrs&#10;6bWmos1/jII2W5Vlt8ni8xUvZfxB7ecpeVNq+Ti/7EB4mv2/+M990gqSsD58CT9AH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BhRTsIAAADbAAAADwAAAAAAAAAAAAAA&#10;AAChAgAAZHJzL2Rvd25yZXYueG1sUEsFBgAAAAAEAAQA+QAAAJA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PhxMQA&#10;AADbAAAADwAAAGRycy9kb3ducmV2LnhtbESPT4vCMBTE78J+h/AWvGlaBf9Uo4iw1D0o2F3w+mye&#10;bbF5KU1W67ffCILHYWZ+wyzXnanFjVpXWVYQDyMQxLnVFRcKfn++BjMQziNrrC2Tggc5WK8+ektM&#10;tL3zkW6ZL0SAsEtQQel9k0jp8pIMuqFtiIN3sa1BH2RbSN3iPcBNLUdRNJEGKw4LJTa0LSm/Zn9G&#10;wWGfHvRZnubppNtu4uks3X2Px0r1P7vNAoSnzr/Dr/ZOKxjF8PwSf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T4cTEAAAA2wAAAA8AAAAAAAAAAAAAAAAAmAIAAGRycy9k&#10;b3ducmV2LnhtbFBLBQYAAAAABAAEAPUAAACJAw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CASI D’USO</w:t>
    </w:r>
    <w:r w:rsidR="00415068">
      <w:rPr>
        <w:color w:val="365F91" w:themeColor="accent1" w:themeShade="BF"/>
        <w:sz w:val="40"/>
        <w:szCs w:val="40"/>
      </w:rPr>
      <w:t>2/3</w:t>
    </w:r>
  </w:p>
  <w:p w:rsidR="00680F0F" w:rsidRDefault="00680F0F">
    <w:pPr>
      <w:pStyle w:val="Intestazion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F1132" w:rsidRPr="000405A9" w:rsidRDefault="004672D4" w:rsidP="00680F0F">
    <w:pPr>
      <w:pStyle w:val="Intestazione"/>
      <w:tabs>
        <w:tab w:val="left" w:pos="3640"/>
      </w:tabs>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83840" behindDoc="0" locked="0" layoutInCell="1" allowOverlap="1">
              <wp:simplePos x="0" y="0"/>
              <wp:positionH relativeFrom="page">
                <wp:align>left</wp:align>
              </wp:positionH>
              <wp:positionV relativeFrom="page">
                <wp:align>top</wp:align>
              </wp:positionV>
              <wp:extent cx="3053715" cy="884555"/>
              <wp:effectExtent l="0" t="57150" r="45085" b="52070"/>
              <wp:wrapNone/>
              <wp:docPr id="10" name="Grup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12"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16"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8" o:spid="_x0000_s1026" style="position:absolute;margin-left:0;margin-top:0;width:240.45pt;height:69.65pt;z-index:251683840;mso-width-percent:500;mso-height-percent:1000;mso-position-horizontal:left;mso-position-horizontal-relative:page;mso-position-vertical:top;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qgH8EAAADbAAAADwAAAGRycy9kb3ducmV2LnhtbERP22rCQBB9L/Qflin4UnSTCCLRVUpp&#10;ixcUvHzAkJ1cSHY2ZLca/94VBN/mcK4zX/amERfqXGVZQTyKQBBnVldcKDiffodTEM4ja2wsk4Ib&#10;OVgu3t/mmGp75QNdjr4QIYRdigpK79tUSpeVZNCNbEscuNx2Bn2AXSF1h9cQbhqZRNFEGqw4NJTY&#10;0ndJWX38Nwrq3WeeN+NdvN7jNo//qN6skh+lBh/91wyEp96/xE/3Sof5CTx+CQfIxR0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6qAfwQAAANsAAAAPAAAAAAAAAAAAAAAA&#10;AKECAABkcnMvZG93bnJldi54bWxQSwUGAAAAAAQABAD5AAAAjwM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azDcEA&#10;AADbAAAADwAAAGRycy9kb3ducmV2LnhtbERPTYvCMBC9C/sfwizsTVNXqFqNIoLUPShYBa9jM7Zl&#10;m0lponb//UYQvM3jfc582Zla3Kl1lWUFw0EEgji3uuJCwem46U9AOI+ssbZMCv7IwXLx0Ztjou2D&#10;D3TPfCFCCLsEFZTeN4mULi/JoBvYhjhwV9sa9AG2hdQtPkK4qeV3FMXSYMWhocSG1iXlv9nNKNjv&#10;0r2+yPM0jbv1ajiepNuf0Uipr89uNQPhqfNv8cu91WF+DM9fwgFy8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Wsw3BAAAA2wAAAA8AAAAAAAAAAAAAAAAAmAIAAGRycy9kb3du&#10;cmV2LnhtbFBLBQYAAAAABAAEAPUAAACGAw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CASI D’USO</w:t>
    </w:r>
    <w:r w:rsidR="00415068">
      <w:rPr>
        <w:color w:val="365F91" w:themeColor="accent1" w:themeShade="BF"/>
        <w:sz w:val="40"/>
        <w:szCs w:val="40"/>
      </w:rPr>
      <w:t>3/3</w:t>
    </w:r>
  </w:p>
  <w:p w:rsidR="008F1132" w:rsidRDefault="008F1132">
    <w:pPr>
      <w:pStyle w:val="Intestazion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102D" w:rsidRPr="000405A9" w:rsidRDefault="004672D4" w:rsidP="00DD102D">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65408" behindDoc="0" locked="0" layoutInCell="1" allowOverlap="1">
              <wp:simplePos x="0" y="0"/>
              <wp:positionH relativeFrom="page">
                <wp:align>left</wp:align>
              </wp:positionH>
              <wp:positionV relativeFrom="page">
                <wp:posOffset>29210</wp:posOffset>
              </wp:positionV>
              <wp:extent cx="3053715" cy="884555"/>
              <wp:effectExtent l="0" t="57150" r="45085" b="52070"/>
              <wp:wrapNone/>
              <wp:docPr id="13" name="Grup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14"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2"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13" o:spid="_x0000_s1026" style="position:absolute;margin-left:0;margin-top:2.3pt;width:240.45pt;height:69.65pt;z-index:251665408;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d8MIAAADbAAAADwAAAGRycy9kb3ducmV2LnhtbERP22rCQBB9L/Qflin4IrqJSpHoKqWo&#10;WMWClw8YspMLyc6G7Krx792C0Lc5nOvMl52pxY1aV1pWEA8jEMSp1SXnCi7n9WAKwnlkjbVlUvAg&#10;B8vF+9scE23vfKTbyecihLBLUEHhfZNI6dKCDLqhbYgDl9nWoA+wzaVu8R7CTS1HUfQpDZYcGgps&#10;6LugtDpdjYLq0M+yenyIf35xn8Ubqnbb0Uqp3kf3NQPhqfP/4pd7q8P8Cfz9Eg6Qi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U+d8MIAAADbAAAADwAAAAAAAAAAAAAA&#10;AAChAgAAZHJzL2Rvd25yZXYueG1sUEsFBgAAAAAEAAQA+QAAAJA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t7csMA&#10;AADaAAAADwAAAGRycy9kb3ducmV2LnhtbESPT4vCMBTE7wt+h/AEb2uqgut2m4oIUj0o+Af2+rZ5&#10;tsXmpTRR67c3woLHYWZ+wyTzztTiRq2rLCsYDSMQxLnVFRcKTsfV5wyE88gaa8uk4EEO5mnvI8FY&#10;2zvv6XbwhQgQdjEqKL1vYildXpJBN7QNcfDOtjXog2wLqVu8B7ip5TiKptJgxWGhxIaWJeWXw9Uo&#10;2G2znf6Tv9/ZtFsuRl+zbL2ZTJQa9LvFDwhPnX+H/9trrWAMryvhBsj0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2t7csMAAADaAAAADwAAAAAAAAAAAAAAAACYAgAAZHJzL2Rv&#10;d25yZXYueG1sUEsFBgAAAAAEAAQA9QAAAIgDA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ANALISI COMPARATIVA</w:t>
    </w:r>
    <w:r w:rsidR="00415068">
      <w:rPr>
        <w:color w:val="365F91" w:themeColor="accent1" w:themeShade="BF"/>
        <w:sz w:val="40"/>
        <w:szCs w:val="40"/>
      </w:rPr>
      <w:t>1/2</w:t>
    </w:r>
  </w:p>
  <w:p w:rsidR="00DD102D" w:rsidRDefault="00DD102D">
    <w:pPr>
      <w:pStyle w:val="Intestazio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F3" w:rsidRPr="0056010A" w:rsidRDefault="004672D4">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77696" behindDoc="0" locked="0" layoutInCell="1" allowOverlap="1">
              <wp:simplePos x="0" y="0"/>
              <wp:positionH relativeFrom="page">
                <wp:align>left</wp:align>
              </wp:positionH>
              <wp:positionV relativeFrom="page">
                <wp:posOffset>29210</wp:posOffset>
              </wp:positionV>
              <wp:extent cx="3053715" cy="884555"/>
              <wp:effectExtent l="0" t="57150" r="45085" b="52070"/>
              <wp:wrapNone/>
              <wp:docPr id="32" name="Grup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33"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34"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32" o:spid="_x0000_s1026" style="position:absolute;margin-left:0;margin-top:2.3pt;width:240.45pt;height:69.65pt;z-index:251677696;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NZ5MQAAADbAAAADwAAAGRycy9kb3ducmV2LnhtbESP3WrCQBSE74W+w3IK3kjdxICU6CpS&#10;qmjFQtUHOGRPfkj2bMiuGt++KwheDjPzDTNf9qYRV+pcZVlBPI5AEGdWV1woOJ/WH58gnEfW2Fgm&#10;BXdysFy8DeaYanvjP7oefSEChF2KCkrv21RKl5Vk0I1tSxy83HYGfZBdIXWHtwA3jZxE0VQarDgs&#10;lNjSV0lZfbwYBfVhlOdNcoh3v7jP4w3VP9vJt1LD9341A+Gp96/ws73VCpIEH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E1nkxAAAANsAAAAPAAAAAAAAAAAA&#10;AAAAAKECAABkcnMvZG93bnJldi54bWxQSwUGAAAAAAQABAD5AAAAkgM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3UgcUA&#10;AADbAAAADwAAAGRycy9kb3ducmV2LnhtbESPQWvCQBSE7wX/w/KE3pqNRqymWUMQSuxBobbQ6zP7&#10;mgSzb0N21fTfdwtCj8PMfMNk+Wg6caXBtZYVzKIYBHFldcu1gs+P16cVCOeRNXaWScEPOcg3k4cM&#10;U21v/E7Xo69FgLBLUUHjfZ9K6aqGDLrI9sTB+7aDQR/kUEs94C3ATSfncbyUBlsOCw32tG2oOh8v&#10;RsFhXx70SX6ty+W4LWbPq3L3liRKPU7H4gWEp9H/h+/tnVaQLODvS/gB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fdSBxQAAANsAAAAPAAAAAAAAAAAAAAAAAJgCAABkcnMv&#10;ZG93bnJldi54bWxQSwUGAAAAAAQABAD1AAAAigM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ANALISI COMPARATIVA</w:t>
    </w:r>
    <w:r w:rsidR="00415068">
      <w:rPr>
        <w:color w:val="365F91" w:themeColor="accent1" w:themeShade="BF"/>
        <w:sz w:val="40"/>
        <w:szCs w:val="40"/>
      </w:rPr>
      <w:t>2/2</w:t>
    </w:r>
  </w:p>
  <w:p w:rsidR="00023EF3" w:rsidRDefault="00023EF3">
    <w:pPr>
      <w:pStyle w:val="Intestazion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E3DD6" w:rsidRPr="0056010A" w:rsidRDefault="004672D4">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81792" behindDoc="0" locked="0" layoutInCell="1" allowOverlap="1" wp14:anchorId="62BEB0EE" wp14:editId="4896914C">
              <wp:simplePos x="0" y="0"/>
              <wp:positionH relativeFrom="page">
                <wp:align>left</wp:align>
              </wp:positionH>
              <wp:positionV relativeFrom="page">
                <wp:posOffset>29210</wp:posOffset>
              </wp:positionV>
              <wp:extent cx="3053715" cy="884555"/>
              <wp:effectExtent l="0" t="57150" r="45085" b="52070"/>
              <wp:wrapNone/>
              <wp:docPr id="51" name="Gruppo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52"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53"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51" o:spid="_x0000_s1026" style="position:absolute;margin-left:0;margin-top:2.3pt;width:240.45pt;height:69.65pt;z-index:251681792;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AZ38UAAADbAAAADwAAAGRycy9kb3ducmV2LnhtbESP3WrCQBSE74W+w3IKvSlmk4hF0qxS&#10;iopVLKh9gEP25Idkz4bsVtO37xYKXg4z8w2Tr0bTiSsNrrGsIIliEMSF1Q1XCr4um+kChPPIGjvL&#10;pOCHHKyWD5McM21vfKLr2VciQNhlqKD2vs+kdEVNBl1ke+LglXYw6IMcKqkHvAW46WQaxy/SYMNh&#10;ocae3msq2vO3UdAen8uymx2Tj088lMmW2v0uXSv19Di+vYLwNPp7+L+90wrmKfx9CT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AZ3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upVcUA&#10;AADbAAAADwAAAGRycy9kb3ducmV2LnhtbESPQWvCQBSE7wX/w/KE3pqNBq2mWUMQSuxBobbQ6zP7&#10;mgSzb0N21fTfdwtCj8PMfMNk+Wg6caXBtZYVzKIYBHFldcu1gs+P16cVCOeRNXaWScEPOcg3k4cM&#10;U21v/E7Xo69FgLBLUUHjfZ9K6aqGDLrI9sTB+7aDQR/kUEs94C3ATSfncbyUBlsOCw32tG2oOh8v&#10;RsFhXx70SX6ty+W4LWbPq3L3liRKPU7H4gWEp9H/h+/tnVawSODvS/gBc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S6lVxQAAANsAAAAPAAAAAAAAAAAAAAAAAJgCAABkcnMv&#10;ZG93bnJldi54bWxQSwUGAAAAAAQABAD1AAAAigMAAAAA&#10;" fillcolor="#95b3d7 [1940]" stroked="f" strokeweight="2pt">
                <v:fill color2="#95b3d7 [1940]" rotate="t" focusposition=".5,.5" focussize="" colors="0 #b7d0f1;.5 #d2e0f5;1 #e8effa" focus="100%" type="gradientRadial"/>
              </v:oval>
              <w10:wrap anchorx="page" anchory="page"/>
            </v:group>
          </w:pict>
        </mc:Fallback>
      </mc:AlternateContent>
    </w:r>
    <w:r w:rsidR="008F1132">
      <w:rPr>
        <w:color w:val="365F91" w:themeColor="accent1" w:themeShade="BF"/>
        <w:sz w:val="40"/>
        <w:szCs w:val="40"/>
      </w:rPr>
      <w:t>IDEE INIZIALI DI PROGETTO</w:t>
    </w:r>
    <w:r w:rsidR="00415068">
      <w:rPr>
        <w:color w:val="365F91" w:themeColor="accent1" w:themeShade="BF"/>
        <w:sz w:val="40"/>
        <w:szCs w:val="40"/>
      </w:rPr>
      <w:t>1/4</w:t>
    </w:r>
  </w:p>
  <w:p w:rsidR="005E3DD6" w:rsidRDefault="005E3DD6">
    <w:pPr>
      <w:pStyle w:val="Intestazion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068" w:rsidRPr="0056010A" w:rsidRDefault="00415068">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87936" behindDoc="0" locked="0" layoutInCell="1" allowOverlap="1" wp14:anchorId="31E42C3F" wp14:editId="19822AEE">
              <wp:simplePos x="0" y="0"/>
              <wp:positionH relativeFrom="page">
                <wp:align>left</wp:align>
              </wp:positionH>
              <wp:positionV relativeFrom="page">
                <wp:posOffset>29210</wp:posOffset>
              </wp:positionV>
              <wp:extent cx="3053715" cy="884555"/>
              <wp:effectExtent l="0" t="57150" r="45085" b="52070"/>
              <wp:wrapNone/>
              <wp:docPr id="50" name="Gruppo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55"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56"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50" o:spid="_x0000_s1026" style="position:absolute;margin-left:0;margin-top:2.3pt;width:240.45pt;height:69.65pt;z-index:251687936;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GmBq8UAAADbAAAADwAAAGRycy9kb3ducmV2LnhtbESP3WrCQBSE74W+w3IK3ohuYrFImo2U&#10;UkUtFmr7AIfsyQ/Jng3ZVdO3dwXBy2FmvmHS1WBacabe1ZYVxLMIBHFudc2lgr/f9XQJwnlkja1l&#10;UvBPDlbZ0yjFRNsL/9D56EsRIOwSVFB53yVSurwig25mO+LgFbY36IPsS6l7vAS4aeU8il6lwZrD&#10;QoUdfVSUN8eTUdAcJkXRvhzi3Td+FfGGmv12/qnU+Hl4fwPhafCP8L291QoWC7h9CT9AZ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GmBq8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wKzcQA&#10;AADbAAAADwAAAGRycy9kb3ducmV2LnhtbESPT4vCMBTE7wv7HcJb8LamrmzVahQRpHpQ8A94fTbP&#10;tmzzUpqs1m9vBMHjMDO/YSaz1lTiSo0rLSvodSMQxJnVJecKjofl9xCE88gaK8uk4E4OZtPPjwkm&#10;2t54R9e9z0WAsEtQQeF9nUjpsoIMuq6tiYN3sY1BH2STS93gLcBNJX+iKJYGSw4LBda0KCj72/8b&#10;BdtNutVneRqlcbuY9wbDdLXu95XqfLXzMQhPrX+HX+2VVvAbw/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k8Cs3EAAAA2wAAAA8AAAAAAAAAAAAAAAAAmAIAAGRycy9k&#10;b3ducmV2LnhtbFBLBQYAAAAABAAEAPUAAACJAwAAAAA=&#10;" fillcolor="#95b3d7 [1940]" stroked="f" strokeweight="2pt">
                <v:fill color2="#95b3d7 [1940]" rotate="t" focusposition=".5,.5" focussize="" colors="0 #b7d0f1;.5 #d2e0f5;1 #e8effa" focus="100%" type="gradientRadial"/>
              </v:oval>
              <w10:wrap anchorx="page" anchory="page"/>
            </v:group>
          </w:pict>
        </mc:Fallback>
      </mc:AlternateContent>
    </w:r>
    <w:r>
      <w:rPr>
        <w:color w:val="365F91" w:themeColor="accent1" w:themeShade="BF"/>
        <w:sz w:val="40"/>
        <w:szCs w:val="40"/>
      </w:rPr>
      <w:t>IDEE INIZIALI DI PROGETTO2/4</w:t>
    </w:r>
  </w:p>
  <w:p w:rsidR="00415068" w:rsidRDefault="00415068">
    <w:pPr>
      <w:pStyle w:val="Intestazion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23EF3" w:rsidRPr="000405A9" w:rsidRDefault="004672D4">
    <w:pPr>
      <w:pStyle w:val="Intestazione"/>
      <w:jc w:val="center"/>
      <w:rPr>
        <w:color w:val="365F91" w:themeColor="accent1" w:themeShade="BF"/>
        <w:sz w:val="40"/>
        <w:szCs w:val="40"/>
      </w:rPr>
    </w:pPr>
    <w:r>
      <w:rPr>
        <w:noProof/>
        <w:color w:val="365F91" w:themeColor="accent1" w:themeShade="BF"/>
        <w:lang w:eastAsia="it-IT"/>
      </w:rPr>
      <mc:AlternateContent>
        <mc:Choice Requires="wpg">
          <w:drawing>
            <wp:anchor distT="0" distB="0" distL="114300" distR="114300" simplePos="0" relativeHeight="251679744" behindDoc="0" locked="0" layoutInCell="1" allowOverlap="1" wp14:anchorId="1000E4AB" wp14:editId="0D51372F">
              <wp:simplePos x="0" y="0"/>
              <wp:positionH relativeFrom="page">
                <wp:align>left</wp:align>
              </wp:positionH>
              <wp:positionV relativeFrom="page">
                <wp:posOffset>29210</wp:posOffset>
              </wp:positionV>
              <wp:extent cx="3053715" cy="884555"/>
              <wp:effectExtent l="0" t="57150" r="45085" b="52070"/>
              <wp:wrapNone/>
              <wp:docPr id="44" name="Gruppo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3715" cy="884555"/>
                        <a:chOff x="0" y="-40192"/>
                        <a:chExt cx="4041530" cy="1003564"/>
                      </a:xfrm>
                    </wpg:grpSpPr>
                    <wps:wsp>
                      <wps:cNvPr id="45" name="Straight Connector 57"/>
                      <wps:cNvCnPr/>
                      <wps:spPr>
                        <a:xfrm flipV="1">
                          <a:off x="459084" y="-40192"/>
                          <a:ext cx="3582446" cy="969053"/>
                        </a:xfrm>
                        <a:prstGeom prst="lin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solidFill>
                            <a:schemeClr val="accent1">
                              <a:lumMod val="60000"/>
                              <a:lumOff val="40000"/>
                            </a:schemeClr>
                          </a:solidFill>
                        </a:ln>
                        <a:scene3d>
                          <a:camera prst="orthographicFront"/>
                          <a:lightRig rig="threePt" dir="t"/>
                        </a:scene3d>
                        <a:sp3d/>
                      </wps:spPr>
                      <wps:style>
                        <a:lnRef idx="1">
                          <a:schemeClr val="accent1"/>
                        </a:lnRef>
                        <a:fillRef idx="0">
                          <a:schemeClr val="accent1"/>
                        </a:fillRef>
                        <a:effectRef idx="0">
                          <a:schemeClr val="accent1"/>
                        </a:effectRef>
                        <a:fontRef idx="minor">
                          <a:schemeClr val="tx1"/>
                        </a:fontRef>
                      </wps:style>
                      <wps:bodyPr/>
                    </wps:wsp>
                    <wps:wsp>
                      <wps:cNvPr id="46" name="Oval 62"/>
                      <wps:cNvSpPr/>
                      <wps:spPr>
                        <a:xfrm>
                          <a:off x="0" y="50242"/>
                          <a:ext cx="1014730" cy="913130"/>
                        </a:xfrm>
                        <a:prstGeom prst="ellipse">
                          <a:avLst/>
                        </a:prstGeom>
                        <a:gradFill flip="none" rotWithShape="1">
                          <a:gsLst>
                            <a:gs pos="0">
                              <a:schemeClr val="accent1">
                                <a:lumMod val="60000"/>
                                <a:lumOff val="40000"/>
                                <a:tint val="66000"/>
                                <a:satMod val="160000"/>
                              </a:schemeClr>
                            </a:gs>
                            <a:gs pos="50000">
                              <a:schemeClr val="accent1">
                                <a:lumMod val="60000"/>
                                <a:lumOff val="40000"/>
                                <a:tint val="44500"/>
                                <a:satMod val="160000"/>
                              </a:schemeClr>
                            </a:gs>
                            <a:gs pos="100000">
                              <a:schemeClr val="accent1">
                                <a:lumMod val="60000"/>
                                <a:lumOff val="40000"/>
                                <a:tint val="23500"/>
                                <a:satMod val="160000"/>
                              </a:schemeClr>
                            </a:gs>
                          </a:gsLst>
                          <a:path path="circle">
                            <a:fillToRect l="50000" t="50000" r="50000" b="50000"/>
                          </a:path>
                          <a:tileRect/>
                        </a:gradFill>
                        <a:ln>
                          <a:noFill/>
                        </a:ln>
                        <a:scene3d>
                          <a:camera prst="perspectiveContrastingRightFacing"/>
                          <a:lightRig rig="twoPt" dir="t"/>
                        </a:scene3d>
                        <a:sp3d>
                          <a:bevelT w="101600" prst="riblet"/>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50000</wp14:pctWidth>
              </wp14:sizeRelH>
              <wp14:sizeRelV relativeFrom="topMargin">
                <wp14:pctHeight>100000</wp14:pctHeight>
              </wp14:sizeRelV>
            </wp:anchor>
          </w:drawing>
        </mc:Choice>
        <mc:Fallback>
          <w:pict>
            <v:group id="Gruppo 44" o:spid="_x0000_s1026" style="position:absolute;margin-left:0;margin-top:2.3pt;width:240.45pt;height:69.65pt;z-index:251679744;mso-width-percent:500;mso-height-percent:1000;mso-position-horizontal:left;mso-position-horizontal-relative:page;mso-position-vertical-relative:page;mso-width-percent:500;mso-height-percent:1000;mso-width-relative:margin;mso-height-relative:top-margin-area" coordorigin=",-401" coordsize="40415,10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">
              <v:line id="Straight Connector 57" o:spid="_x0000_s1027" style="position:absolute;flip:y;visibility:visible;mso-wrap-style:square" from="4590,-401" to="40415,9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AXdsUAAADbAAAADwAAAGRycy9kb3ducmV2LnhtbESP3WrCQBSE74W+w3IK3ohuYluR1FWK&#10;qGiLBX8e4JA9+SHZsyG7avr2bkHwcpiZb5jZojO1uFLrSssK4lEEgji1uuRcwfm0Hk5BOI+ssbZM&#10;Cv7IwWL+0pthou2ND3Q9+lwECLsEFRTeN4mULi3IoBvZhjh4mW0N+iDbXOoWbwFuajmOook0WHJY&#10;KLChZUFpdbwYBdV+kGX12z7e/eJPFm+o+t6OV0r1X7uvTxCeOv8MP9pbreD9A/6/hB8g5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bAXdsUAAADbAAAADwAAAAAAAAAA&#10;AAAAAAChAgAAZHJzL2Rvd25yZXYueG1sUEsFBgAAAAAEAAQA+QAAAJMDAAAAAA==&#10;" filled="t" fillcolor="#95b3d7 [1940]" strokecolor="#95b3d7 [1940]">
                <v:fill color2="#95b3d7 [1940]" rotate="t" focusposition=".5,.5" focussize="" colors="0 #b7d0f1;.5 #d2e0f5;1 #e8effa" focus="100%" type="gradientRadial"/>
              </v:line>
              <v:oval id="Oval 62" o:spid="_x0000_s1028" style="position:absolute;top:502;width:10147;height:91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WcEMQA&#10;AADbAAAADwAAAGRycy9kb3ducmV2LnhtbESPT4vCMBTE7wv7HcJb8LamrkvVahQRpHpQ8A94fTbP&#10;tmzzUpqs1m9vBMHjMDO/YSaz1lTiSo0rLSvodSMQxJnVJecKjofl9xCE88gaK8uk4E4OZtPPjwkm&#10;2t54R9e9z0WAsEtQQeF9nUjpsoIMuq6tiYN3sY1BH2STS93gLcBNJX+iKJYGSw4LBda0KCj72/8b&#10;BdtNutVneRqlcbuY9wbDdLXu95XqfLXzMQhPrX+HX+2VVvAbw/NL+AF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lnBDEAAAA2wAAAA8AAAAAAAAAAAAAAAAAmAIAAGRycy9k&#10;b3ducmV2LnhtbFBLBQYAAAAABAAEAPUAAACJAwAAAAA=&#10;" fillcolor="#95b3d7 [1940]" stroked="f" strokeweight="2pt">
                <v:fill color2="#95b3d7 [1940]" rotate="t" focusposition=".5,.5" focussize="" colors="0 #b7d0f1;.5 #d2e0f5;1 #e8effa" focus="100%" type="gradientRadial"/>
              </v:oval>
              <w10:wrap anchorx="page" anchory="page"/>
            </v:group>
          </w:pict>
        </mc:Fallback>
      </mc:AlternateContent>
    </w:r>
    <w:r w:rsidR="008F1132" w:rsidRPr="000405A9">
      <w:rPr>
        <w:color w:val="365F91" w:themeColor="accent1" w:themeShade="BF"/>
        <w:sz w:val="40"/>
        <w:szCs w:val="40"/>
      </w:rPr>
      <w:t xml:space="preserve"> </w:t>
    </w:r>
    <w:r w:rsidR="008F1132">
      <w:rPr>
        <w:color w:val="365F91" w:themeColor="accent1" w:themeShade="BF"/>
        <w:sz w:val="40"/>
        <w:szCs w:val="40"/>
      </w:rPr>
      <w:t>IDEE INIZIALI DI PROGETTO</w:t>
    </w:r>
    <w:r w:rsidR="00120F3B">
      <w:rPr>
        <w:color w:val="365F91" w:themeColor="accent1" w:themeShade="BF"/>
        <w:sz w:val="40"/>
        <w:szCs w:val="40"/>
      </w:rPr>
      <w:t>3/4</w:t>
    </w:r>
  </w:p>
  <w:p w:rsidR="00023EF3" w:rsidRDefault="00023EF3">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name w:val="WW8Num1"/>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00000002"/>
    <w:lvl w:ilvl="0">
      <w:start w:val="2"/>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4"/>
    <w:multiLevelType w:val="multilevel"/>
    <w:tmpl w:val="00000004"/>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2ECC1149"/>
    <w:multiLevelType w:val="hybridMultilevel"/>
    <w:tmpl w:val="27CE9626"/>
    <w:lvl w:ilvl="0" w:tplc="ACC46536">
      <w:numFmt w:val="bullet"/>
      <w:lvlText w:val="-"/>
      <w:lvlJc w:val="left"/>
      <w:pPr>
        <w:ind w:left="720" w:hanging="360"/>
      </w:pPr>
      <w:rPr>
        <w:rFonts w:ascii="Calibri" w:eastAsia="Calibri"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nsid w:val="433506C7"/>
    <w:multiLevelType w:val="hybridMultilevel"/>
    <w:tmpl w:val="CFB86E56"/>
    <w:lvl w:ilvl="0" w:tplc="17E87952">
      <w:numFmt w:val="bullet"/>
      <w:lvlText w:val="-"/>
      <w:lvlJc w:val="left"/>
      <w:pPr>
        <w:ind w:left="720" w:hanging="360"/>
      </w:pPr>
      <w:rPr>
        <w:rFonts w:ascii="Calibri" w:eastAsia="Calibri"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6FC7656A"/>
    <w:multiLevelType w:val="hybridMultilevel"/>
    <w:tmpl w:val="A47CBA30"/>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abstractNumId w:val="4"/>
  </w:num>
  <w:num w:numId="2">
    <w:abstractNumId w:val="6"/>
  </w:num>
  <w:num w:numId="3">
    <w:abstractNumId w:val="2"/>
  </w:num>
  <w:num w:numId="4">
    <w:abstractNumId w:val="1"/>
  </w:num>
  <w:num w:numId="5">
    <w:abstractNumId w:val="0"/>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010A"/>
    <w:rsid w:val="00023EF3"/>
    <w:rsid w:val="0003013E"/>
    <w:rsid w:val="000405A9"/>
    <w:rsid w:val="00070A4E"/>
    <w:rsid w:val="0010330B"/>
    <w:rsid w:val="00120F3B"/>
    <w:rsid w:val="001B79A6"/>
    <w:rsid w:val="002717B9"/>
    <w:rsid w:val="0033141A"/>
    <w:rsid w:val="003C079F"/>
    <w:rsid w:val="00404E19"/>
    <w:rsid w:val="00415068"/>
    <w:rsid w:val="004672D4"/>
    <w:rsid w:val="0056010A"/>
    <w:rsid w:val="00562341"/>
    <w:rsid w:val="005E3DD6"/>
    <w:rsid w:val="005F2DD4"/>
    <w:rsid w:val="00680F0F"/>
    <w:rsid w:val="00734418"/>
    <w:rsid w:val="00861B44"/>
    <w:rsid w:val="00885B4E"/>
    <w:rsid w:val="008940B1"/>
    <w:rsid w:val="008F1132"/>
    <w:rsid w:val="00AD226B"/>
    <w:rsid w:val="00BE2BA0"/>
    <w:rsid w:val="00C438F1"/>
    <w:rsid w:val="00D01D2A"/>
    <w:rsid w:val="00DD102D"/>
    <w:rsid w:val="00E55EF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23E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6010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010A"/>
  </w:style>
  <w:style w:type="paragraph" w:styleId="Pidipagina">
    <w:name w:val="footer"/>
    <w:basedOn w:val="Normale"/>
    <w:link w:val="PidipaginaCarattere"/>
    <w:uiPriority w:val="99"/>
    <w:unhideWhenUsed/>
    <w:rsid w:val="0056010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010A"/>
  </w:style>
  <w:style w:type="paragraph" w:styleId="Testofumetto">
    <w:name w:val="Balloon Text"/>
    <w:basedOn w:val="Normale"/>
    <w:link w:val="TestofumettoCarattere"/>
    <w:uiPriority w:val="99"/>
    <w:semiHidden/>
    <w:unhideWhenUsed/>
    <w:rsid w:val="0056010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6010A"/>
    <w:rPr>
      <w:rFonts w:ascii="Tahoma" w:hAnsi="Tahoma" w:cs="Tahoma"/>
      <w:sz w:val="16"/>
      <w:szCs w:val="16"/>
    </w:rPr>
  </w:style>
  <w:style w:type="paragraph" w:styleId="Nessunaspaziatura">
    <w:name w:val="No Spacing"/>
    <w:uiPriority w:val="1"/>
    <w:qFormat/>
    <w:rsid w:val="0056010A"/>
    <w:pPr>
      <w:spacing w:after="0" w:line="240" w:lineRule="auto"/>
    </w:pPr>
    <w:rPr>
      <w:rFonts w:ascii="Calibri" w:eastAsia="Calibri" w:hAnsi="Calibri" w:cs="Times New Roman"/>
    </w:rPr>
  </w:style>
  <w:style w:type="character" w:styleId="Enfasigrassetto">
    <w:name w:val="Strong"/>
    <w:basedOn w:val="Carpredefinitoparagrafo"/>
    <w:uiPriority w:val="22"/>
    <w:qFormat/>
    <w:rsid w:val="005F2DD4"/>
    <w:rPr>
      <w:b/>
      <w:bCs/>
    </w:rPr>
  </w:style>
  <w:style w:type="paragraph" w:customStyle="1" w:styleId="Contenutotabella">
    <w:name w:val="Contenuto tabella"/>
    <w:basedOn w:val="Normale"/>
    <w:rsid w:val="00D01D2A"/>
    <w:pPr>
      <w:widowControl w:val="0"/>
      <w:suppressLineNumbers/>
      <w:suppressAutoHyphens/>
      <w:spacing w:after="0" w:line="240" w:lineRule="auto"/>
    </w:pPr>
    <w:rPr>
      <w:rFonts w:ascii="Times New Roman" w:eastAsia="Arial Unicode MS" w:hAnsi="Times New Roman" w:cs="Arial Unicode MS"/>
      <w:kern w:val="1"/>
      <w:sz w:val="24"/>
      <w:szCs w:val="24"/>
      <w:lang w:eastAsia="hi-IN" w:bidi="hi-IN"/>
    </w:rPr>
  </w:style>
  <w:style w:type="paragraph" w:customStyle="1" w:styleId="Intestazionetabella">
    <w:name w:val="Intestazione tabella"/>
    <w:basedOn w:val="Contenutotabella"/>
    <w:rsid w:val="00D01D2A"/>
    <w:pPr>
      <w:jc w:val="center"/>
    </w:pPr>
    <w:rPr>
      <w:b/>
      <w:bCs/>
    </w:rPr>
  </w:style>
  <w:style w:type="paragraph" w:customStyle="1" w:styleId="TimesnewRoman">
    <w:name w:val="Times new Roman"/>
    <w:basedOn w:val="Normale"/>
    <w:rsid w:val="00D01D2A"/>
    <w:pPr>
      <w:widowControl w:val="0"/>
      <w:suppressAutoHyphens/>
      <w:autoSpaceDE w:val="0"/>
      <w:spacing w:line="340" w:lineRule="atLeast"/>
    </w:pPr>
    <w:rPr>
      <w:rFonts w:ascii="TimesNewRomanPSMT" w:eastAsia="TimesNewRomanPSMT" w:hAnsi="TimesNewRomanPSMT" w:cs="TimesNewRomanPSMT"/>
      <w:b/>
      <w:bCs/>
      <w:kern w:val="1"/>
      <w:lang w:eastAsia="hi-IN" w:bidi="hi-IN"/>
    </w:rPr>
  </w:style>
  <w:style w:type="paragraph" w:styleId="Corpotesto">
    <w:name w:val="Body Text"/>
    <w:basedOn w:val="Normale"/>
    <w:link w:val="CorpotestoCarattere"/>
    <w:rsid w:val="008F1132"/>
    <w:pPr>
      <w:widowControl w:val="0"/>
      <w:suppressAutoHyphens/>
      <w:spacing w:after="120" w:line="240" w:lineRule="auto"/>
    </w:pPr>
    <w:rPr>
      <w:rFonts w:ascii="Times New Roman" w:eastAsia="SimSun" w:hAnsi="Times New Roman" w:cs="Lucida Sans"/>
      <w:kern w:val="1"/>
      <w:sz w:val="24"/>
      <w:szCs w:val="24"/>
      <w:lang w:eastAsia="hi-IN" w:bidi="hi-IN"/>
    </w:rPr>
  </w:style>
  <w:style w:type="character" w:customStyle="1" w:styleId="CorpotestoCarattere">
    <w:name w:val="Corpo testo Carattere"/>
    <w:basedOn w:val="Carpredefinitoparagrafo"/>
    <w:link w:val="Corpotesto"/>
    <w:rsid w:val="008F1132"/>
    <w:rPr>
      <w:rFonts w:ascii="Times New Roman" w:eastAsia="SimSun" w:hAnsi="Times New Roman" w:cs="Lucida Sans"/>
      <w:kern w:val="1"/>
      <w:sz w:val="24"/>
      <w:szCs w:val="24"/>
      <w:lang w:eastAsia="hi-IN" w:bidi="hi-IN"/>
    </w:rPr>
  </w:style>
  <w:style w:type="character" w:styleId="Collegamentoipertestuale">
    <w:name w:val="Hyperlink"/>
    <w:basedOn w:val="Carpredefinitoparagrafo"/>
    <w:uiPriority w:val="99"/>
    <w:unhideWhenUsed/>
    <w:rsid w:val="008F113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023EF3"/>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56010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56010A"/>
  </w:style>
  <w:style w:type="paragraph" w:styleId="Pidipagina">
    <w:name w:val="footer"/>
    <w:basedOn w:val="Normale"/>
    <w:link w:val="PidipaginaCarattere"/>
    <w:uiPriority w:val="99"/>
    <w:unhideWhenUsed/>
    <w:rsid w:val="0056010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6010A"/>
  </w:style>
  <w:style w:type="paragraph" w:styleId="Testofumetto">
    <w:name w:val="Balloon Text"/>
    <w:basedOn w:val="Normale"/>
    <w:link w:val="TestofumettoCarattere"/>
    <w:uiPriority w:val="99"/>
    <w:semiHidden/>
    <w:unhideWhenUsed/>
    <w:rsid w:val="0056010A"/>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56010A"/>
    <w:rPr>
      <w:rFonts w:ascii="Tahoma" w:hAnsi="Tahoma" w:cs="Tahoma"/>
      <w:sz w:val="16"/>
      <w:szCs w:val="16"/>
    </w:rPr>
  </w:style>
  <w:style w:type="paragraph" w:styleId="Nessunaspaziatura">
    <w:name w:val="No Spacing"/>
    <w:uiPriority w:val="1"/>
    <w:qFormat/>
    <w:rsid w:val="0056010A"/>
    <w:pPr>
      <w:spacing w:after="0" w:line="240" w:lineRule="auto"/>
    </w:pPr>
    <w:rPr>
      <w:rFonts w:ascii="Calibri" w:eastAsia="Calibri" w:hAnsi="Calibri" w:cs="Times New Roman"/>
    </w:rPr>
  </w:style>
  <w:style w:type="character" w:styleId="Enfasigrassetto">
    <w:name w:val="Strong"/>
    <w:basedOn w:val="Carpredefinitoparagrafo"/>
    <w:uiPriority w:val="22"/>
    <w:qFormat/>
    <w:rsid w:val="005F2DD4"/>
    <w:rPr>
      <w:b/>
      <w:bCs/>
    </w:rPr>
  </w:style>
  <w:style w:type="paragraph" w:customStyle="1" w:styleId="Contenutotabella">
    <w:name w:val="Contenuto tabella"/>
    <w:basedOn w:val="Normale"/>
    <w:rsid w:val="00D01D2A"/>
    <w:pPr>
      <w:widowControl w:val="0"/>
      <w:suppressLineNumbers/>
      <w:suppressAutoHyphens/>
      <w:spacing w:after="0" w:line="240" w:lineRule="auto"/>
    </w:pPr>
    <w:rPr>
      <w:rFonts w:ascii="Times New Roman" w:eastAsia="Arial Unicode MS" w:hAnsi="Times New Roman" w:cs="Arial Unicode MS"/>
      <w:kern w:val="1"/>
      <w:sz w:val="24"/>
      <w:szCs w:val="24"/>
      <w:lang w:eastAsia="hi-IN" w:bidi="hi-IN"/>
    </w:rPr>
  </w:style>
  <w:style w:type="paragraph" w:customStyle="1" w:styleId="Intestazionetabella">
    <w:name w:val="Intestazione tabella"/>
    <w:basedOn w:val="Contenutotabella"/>
    <w:rsid w:val="00D01D2A"/>
    <w:pPr>
      <w:jc w:val="center"/>
    </w:pPr>
    <w:rPr>
      <w:b/>
      <w:bCs/>
    </w:rPr>
  </w:style>
  <w:style w:type="paragraph" w:customStyle="1" w:styleId="TimesnewRoman">
    <w:name w:val="Times new Roman"/>
    <w:basedOn w:val="Normale"/>
    <w:rsid w:val="00D01D2A"/>
    <w:pPr>
      <w:widowControl w:val="0"/>
      <w:suppressAutoHyphens/>
      <w:autoSpaceDE w:val="0"/>
      <w:spacing w:line="340" w:lineRule="atLeast"/>
    </w:pPr>
    <w:rPr>
      <w:rFonts w:ascii="TimesNewRomanPSMT" w:eastAsia="TimesNewRomanPSMT" w:hAnsi="TimesNewRomanPSMT" w:cs="TimesNewRomanPSMT"/>
      <w:b/>
      <w:bCs/>
      <w:kern w:val="1"/>
      <w:lang w:eastAsia="hi-IN" w:bidi="hi-IN"/>
    </w:rPr>
  </w:style>
  <w:style w:type="paragraph" w:styleId="Corpotesto">
    <w:name w:val="Body Text"/>
    <w:basedOn w:val="Normale"/>
    <w:link w:val="CorpotestoCarattere"/>
    <w:rsid w:val="008F1132"/>
    <w:pPr>
      <w:widowControl w:val="0"/>
      <w:suppressAutoHyphens/>
      <w:spacing w:after="120" w:line="240" w:lineRule="auto"/>
    </w:pPr>
    <w:rPr>
      <w:rFonts w:ascii="Times New Roman" w:eastAsia="SimSun" w:hAnsi="Times New Roman" w:cs="Lucida Sans"/>
      <w:kern w:val="1"/>
      <w:sz w:val="24"/>
      <w:szCs w:val="24"/>
      <w:lang w:eastAsia="hi-IN" w:bidi="hi-IN"/>
    </w:rPr>
  </w:style>
  <w:style w:type="character" w:customStyle="1" w:styleId="CorpotestoCarattere">
    <w:name w:val="Corpo testo Carattere"/>
    <w:basedOn w:val="Carpredefinitoparagrafo"/>
    <w:link w:val="Corpotesto"/>
    <w:rsid w:val="008F1132"/>
    <w:rPr>
      <w:rFonts w:ascii="Times New Roman" w:eastAsia="SimSun" w:hAnsi="Times New Roman" w:cs="Lucida Sans"/>
      <w:kern w:val="1"/>
      <w:sz w:val="24"/>
      <w:szCs w:val="24"/>
      <w:lang w:eastAsia="hi-IN" w:bidi="hi-IN"/>
    </w:rPr>
  </w:style>
  <w:style w:type="character" w:styleId="Collegamentoipertestuale">
    <w:name w:val="Hyperlink"/>
    <w:basedOn w:val="Carpredefinitoparagrafo"/>
    <w:uiPriority w:val="99"/>
    <w:unhideWhenUsed/>
    <w:rsid w:val="008F113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footer" Target="footer6.xml"/><Relationship Id="rId39"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header" Target="header5.xml"/><Relationship Id="rId34" Type="http://schemas.openxmlformats.org/officeDocument/2006/relationships/image" Target="media/image9.jpeg"/><Relationship Id="rId42" Type="http://schemas.openxmlformats.org/officeDocument/2006/relationships/footer" Target="footer10.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header" Target="header6.xml"/><Relationship Id="rId33" Type="http://schemas.openxmlformats.org/officeDocument/2006/relationships/footer" Target="footer8.xml"/><Relationship Id="rId38" Type="http://schemas.openxmlformats.org/officeDocument/2006/relationships/footer" Target="footer9.xm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footer" Target="footer7.xml"/><Relationship Id="rId4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header" Target="header8.xml"/><Relationship Id="rId37" Type="http://schemas.openxmlformats.org/officeDocument/2006/relationships/header" Target="header9.xml"/><Relationship Id="rId40" Type="http://schemas.openxmlformats.org/officeDocument/2006/relationships/image" Target="media/image13.jpe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4.png"/><Relationship Id="rId28" Type="http://schemas.openxmlformats.org/officeDocument/2006/relationships/header" Target="header7.xml"/><Relationship Id="rId36" Type="http://schemas.openxmlformats.org/officeDocument/2006/relationships/image" Target="media/image11.jpeg"/><Relationship Id="rId10" Type="http://schemas.openxmlformats.org/officeDocument/2006/relationships/image" Target="media/image2.png"/><Relationship Id="rId19" Type="http://schemas.openxmlformats.org/officeDocument/2006/relationships/hyperlink" Target="http://www.esselungacasa.it" TargetMode="External"/><Relationship Id="rId31" Type="http://schemas.openxmlformats.org/officeDocument/2006/relationships/image" Target="media/image8.jpeg"/><Relationship Id="rId44" Type="http://schemas.openxmlformats.org/officeDocument/2006/relationships/footer" Target="footer11.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footer" Target="footer2.xml"/><Relationship Id="rId22" Type="http://schemas.openxmlformats.org/officeDocument/2006/relationships/footer" Target="footer5.xml"/><Relationship Id="rId27" Type="http://schemas.openxmlformats.org/officeDocument/2006/relationships/image" Target="media/image6.jpeg"/><Relationship Id="rId30" Type="http://schemas.openxmlformats.org/officeDocument/2006/relationships/image" Target="media/image7.jpeg"/><Relationship Id="rId35" Type="http://schemas.openxmlformats.org/officeDocument/2006/relationships/image" Target="media/image10.jpeg"/><Relationship Id="rId43" Type="http://schemas.openxmlformats.org/officeDocument/2006/relationships/header" Target="header1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D5972B-12DC-4C3D-B049-B4C46D722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1681</Words>
  <Characters>9588</Characters>
  <Application>Microsoft Office Word</Application>
  <DocSecurity>0</DocSecurity>
  <Lines>79</Lines>
  <Paragraphs>22</Paragraphs>
  <ScaleCrop>false</ScaleCrop>
  <HeadingPairs>
    <vt:vector size="2" baseType="variant">
      <vt:variant>
        <vt:lpstr>Titolo</vt:lpstr>
      </vt:variant>
      <vt:variant>
        <vt:i4>1</vt:i4>
      </vt:variant>
    </vt:vector>
  </HeadingPairs>
  <TitlesOfParts>
    <vt:vector size="1" baseType="lpstr">
      <vt:lpstr>DESCRIZIONE LAVORO DI GRUPPO</vt:lpstr>
    </vt:vector>
  </TitlesOfParts>
  <Company>Hewlett-Packard</Company>
  <LinksUpToDate>false</LinksUpToDate>
  <CharactersWithSpaces>11247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DESCRIZIONE LAVORO DI GRUPPO</dc:title>
  <dc:creator>Vincenzo</dc:creator>
  <cp:lastModifiedBy>Vincenzo</cp:lastModifiedBy>
  <cp:revision>2</cp:revision>
  <dcterms:created xsi:type="dcterms:W3CDTF">2011-11-21T20:46:00Z</dcterms:created>
  <dcterms:modified xsi:type="dcterms:W3CDTF">2011-11-21T20:46:00Z</dcterms:modified>
</cp:coreProperties>
</file>